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tbl>
      <w:tblPr>
        <w:tblStyle w:val="documenttopsection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1280"/>
        <w:gridCol w:w="360"/>
      </w:tblGrid>
      <w:tr w:rsidR="00CB4A2A">
        <w:trPr>
          <w:tblCellSpacing w:w="0" w:type="dxa"/>
        </w:trPr>
        <w:tc>
          <w:tcPr>
            <w:tcW w:w="1128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CB4A2A" w:rsidRDefault="00E50770">
            <w:pPr>
              <w:pStyle w:val="documentname"/>
              <w:pBdr>
                <w:bottom w:val="none" w:sz="0" w:space="0" w:color="auto"/>
              </w:pBdr>
              <w:rPr>
                <w:rStyle w:val="documentleft-box"/>
                <w:rFonts w:ascii="Century Gothic" w:eastAsia="Century Gothic" w:hAnsi="Century Gothic" w:cs="Century Gothic"/>
              </w:rPr>
            </w:pPr>
            <w:r>
              <w:rPr>
                <w:rStyle w:val="span"/>
                <w:rFonts w:ascii="Century Gothic" w:eastAsia="Century Gothic" w:hAnsi="Century Gothic" w:cs="Century Gothic"/>
              </w:rPr>
              <w:t>Nirmal Kumar Mani</w:t>
            </w:r>
          </w:p>
          <w:p w:rsidR="00CB4A2A" w:rsidRDefault="00E50770">
            <w:pPr>
              <w:pStyle w:val="documentresumeTitle"/>
              <w:rPr>
                <w:rStyle w:val="documentleft-box"/>
                <w:rFonts w:ascii="Century Gothic" w:eastAsia="Century Gothic" w:hAnsi="Century Gothic" w:cs="Century Gothic"/>
              </w:rPr>
            </w:pPr>
            <w:r>
              <w:rPr>
                <w:rStyle w:val="documentleft-box"/>
                <w:rFonts w:ascii="Century Gothic" w:eastAsia="Century Gothic" w:hAnsi="Century Gothic" w:cs="Century Gothic"/>
              </w:rPr>
              <w:t>Associate - QA Analyst</w:t>
            </w:r>
          </w:p>
          <w:tbl>
            <w:tblPr>
              <w:tblStyle w:val="documentaddress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5640"/>
              <w:gridCol w:w="5640"/>
            </w:tblGrid>
            <w:tr w:rsidR="00CB4A2A">
              <w:trPr>
                <w:tblCellSpacing w:w="0" w:type="dxa"/>
              </w:trPr>
              <w:tc>
                <w:tcPr>
                  <w:tcW w:w="5640" w:type="dxa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tbl>
                  <w:tblPr>
                    <w:tblStyle w:val="documenticonInnerTable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5140"/>
                  </w:tblGrid>
                  <w:tr w:rsidR="00CB4A2A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40" w:type="dxa"/>
                          <w:right w:w="0" w:type="dxa"/>
                        </w:tcMar>
                        <w:hideMark/>
                      </w:tcPr>
                      <w:p w:rsidR="00CB4A2A" w:rsidRDefault="00E50770">
                        <w:pPr>
                          <w:rPr>
                            <w:rStyle w:val="documentaddressLeft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iconRowiconSvg"/>
                            <w:rFonts w:ascii="Century Gothic" w:eastAsia="Century Gothic" w:hAnsi="Century Gothic" w:cs="Century Gothic"/>
                            <w:noProof/>
                            <w:sz w:val="22"/>
                            <w:szCs w:val="22"/>
                          </w:rPr>
                          <w:drawing>
                            <wp:inline distT="0" distB="0" distL="0" distR="0">
                              <wp:extent cx="254307" cy="254455"/>
                              <wp:effectExtent l="0" t="0" r="0" b="0"/>
                              <wp:docPr id="100002" name="Picture 10000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02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54307" cy="25445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514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CB4A2A" w:rsidRDefault="00E50770">
                        <w:pPr>
                          <w:pStyle w:val="documentasposeztyaddresstable"/>
                          <w:rPr>
                            <w:rStyle w:val="documenticonRowicoTxt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proofErr w:type="spellStart"/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  <w:t>Tirupur</w:t>
                        </w:r>
                        <w:proofErr w:type="spellEnd"/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  <w:t>,</w:t>
                        </w:r>
                        <w:r>
                          <w:rPr>
                            <w:rStyle w:val="documenticonRowicoTxt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  <w:t>TN, 641604</w:t>
                        </w:r>
                      </w:p>
                    </w:tc>
                  </w:tr>
                </w:tbl>
                <w:p w:rsidR="00CB4A2A" w:rsidRDefault="00CB4A2A">
                  <w:pPr>
                    <w:rPr>
                      <w:vanish/>
                    </w:rPr>
                  </w:pPr>
                </w:p>
                <w:tbl>
                  <w:tblPr>
                    <w:tblStyle w:val="documenticonInnerTable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5140"/>
                  </w:tblGrid>
                  <w:tr w:rsidR="00CB4A2A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40" w:type="dxa"/>
                          <w:right w:w="0" w:type="dxa"/>
                        </w:tcMar>
                        <w:hideMark/>
                      </w:tcPr>
                      <w:p w:rsidR="00CB4A2A" w:rsidRDefault="00E50770">
                        <w:pPr>
                          <w:rPr>
                            <w:rStyle w:val="documentaddressLeft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iconRowiconSvg"/>
                            <w:rFonts w:ascii="Century Gothic" w:eastAsia="Century Gothic" w:hAnsi="Century Gothic" w:cs="Century Gothic"/>
                            <w:noProof/>
                            <w:sz w:val="22"/>
                            <w:szCs w:val="22"/>
                          </w:rPr>
                          <w:drawing>
                            <wp:inline distT="0" distB="0" distL="0" distR="0">
                              <wp:extent cx="254307" cy="254455"/>
                              <wp:effectExtent l="0" t="0" r="0" b="0"/>
                              <wp:docPr id="100004" name="Picture 100004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04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54307" cy="25445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514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CB4A2A" w:rsidRDefault="00E50770">
                        <w:pPr>
                          <w:pStyle w:val="documentasposeztyaddresstable"/>
                          <w:rPr>
                            <w:rStyle w:val="documenticonRowicoTxt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  <w:t>919943343327</w:t>
                        </w:r>
                        <w:r>
                          <w:rPr>
                            <w:rStyle w:val="documenticonRowicoTxt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  <w:t xml:space="preserve"> </w:t>
                        </w:r>
                      </w:p>
                    </w:tc>
                  </w:tr>
                </w:tbl>
                <w:p w:rsidR="00CB4A2A" w:rsidRDefault="00CB4A2A">
                  <w:pPr>
                    <w:rPr>
                      <w:vanish/>
                    </w:rPr>
                  </w:pPr>
                </w:p>
                <w:tbl>
                  <w:tblPr>
                    <w:tblStyle w:val="documenticonInnerTable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5140"/>
                  </w:tblGrid>
                  <w:tr w:rsidR="00CB4A2A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40" w:type="dxa"/>
                          <w:right w:w="0" w:type="dxa"/>
                        </w:tcMar>
                        <w:hideMark/>
                      </w:tcPr>
                      <w:p w:rsidR="00CB4A2A" w:rsidRDefault="00E50770">
                        <w:pPr>
                          <w:rPr>
                            <w:rStyle w:val="documentaddressLeft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iconRowiconSvg"/>
                            <w:rFonts w:ascii="Century Gothic" w:eastAsia="Century Gothic" w:hAnsi="Century Gothic" w:cs="Century Gothic"/>
                            <w:noProof/>
                            <w:sz w:val="22"/>
                            <w:szCs w:val="22"/>
                          </w:rPr>
                          <w:drawing>
                            <wp:inline distT="0" distB="0" distL="0" distR="0">
                              <wp:extent cx="254307" cy="254455"/>
                              <wp:effectExtent l="0" t="0" r="0" b="0"/>
                              <wp:docPr id="100006" name="Picture 100006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06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54307" cy="25445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514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CB4A2A" w:rsidRDefault="00E50770">
                        <w:pPr>
                          <w:pStyle w:val="documentasposeztyaddresstable"/>
                          <w:rPr>
                            <w:rStyle w:val="documenticonRowicoTxt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  <w:t>Nirmalkumar12.m@gmail.com</w:t>
                        </w:r>
                      </w:p>
                    </w:tc>
                  </w:tr>
                </w:tbl>
                <w:p w:rsidR="00CB4A2A" w:rsidRDefault="00CB4A2A">
                  <w:pPr>
                    <w:rPr>
                      <w:rStyle w:val="documentaddressLeft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</w:p>
              </w:tc>
              <w:tc>
                <w:tcPr>
                  <w:tcW w:w="5640" w:type="dxa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tbl>
                  <w:tblPr>
                    <w:tblStyle w:val="documenticonInnerTable"/>
                    <w:tblW w:w="0" w:type="auto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500"/>
                    <w:gridCol w:w="5140"/>
                  </w:tblGrid>
                  <w:tr w:rsidR="00CB4A2A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40" w:type="dxa"/>
                          <w:right w:w="0" w:type="dxa"/>
                        </w:tcMar>
                        <w:hideMark/>
                      </w:tcPr>
                      <w:p w:rsidR="00CB4A2A" w:rsidRDefault="00E50770">
                        <w:pPr>
                          <w:rPr>
                            <w:rStyle w:val="documentaddressRight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iconRowiconSvg"/>
                            <w:rFonts w:ascii="Century Gothic" w:eastAsia="Century Gothic" w:hAnsi="Century Gothic" w:cs="Century Gothic"/>
                            <w:noProof/>
                            <w:sz w:val="22"/>
                            <w:szCs w:val="22"/>
                          </w:rPr>
                          <w:drawing>
                            <wp:inline distT="0" distB="0" distL="0" distR="0">
                              <wp:extent cx="254307" cy="254455"/>
                              <wp:effectExtent l="0" t="0" r="0" b="0"/>
                              <wp:docPr id="100008" name="Picture 100008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08" name="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54307" cy="25445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514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:rsidR="00CB4A2A" w:rsidRDefault="00E50770">
                        <w:pPr>
                          <w:pStyle w:val="documentasposeztyaddresstable"/>
                          <w:rPr>
                            <w:rStyle w:val="documenticonRowicoTxt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iconRowicoTxt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  <w:t>https://www.linkedin.com/in/nirmal-kumar-mani-ab30</w:t>
                        </w:r>
                      </w:p>
                    </w:tc>
                  </w:tr>
                </w:tbl>
                <w:p w:rsidR="00CB4A2A" w:rsidRDefault="00CB4A2A">
                  <w:pPr>
                    <w:rPr>
                      <w:rStyle w:val="documentaddressRight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</w:p>
              </w:tc>
            </w:tr>
          </w:tbl>
          <w:p w:rsidR="00CB4A2A" w:rsidRDefault="00CB4A2A">
            <w:pPr>
              <w:pStyle w:val="documentleft-boxParagraph"/>
              <w:spacing w:line="320" w:lineRule="atLeast"/>
              <w:rPr>
                <w:rStyle w:val="documentleft-box"/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36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CB4A2A" w:rsidRDefault="00CB4A2A">
            <w:pPr>
              <w:pStyle w:val="documentleft-boxParagraph"/>
              <w:spacing w:line="320" w:lineRule="atLeast"/>
              <w:rPr>
                <w:rStyle w:val="documentleft-box"/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</w:tr>
    </w:tbl>
    <w:p w:rsidR="00CB4A2A" w:rsidRDefault="00E50770" w:rsidP="00D064E5">
      <w:pPr>
        <w:pStyle w:val="documentulli"/>
        <w:numPr>
          <w:ilvl w:val="0"/>
          <w:numId w:val="1"/>
        </w:numPr>
        <w:pBdr>
          <w:left w:val="none" w:sz="0" w:space="0" w:color="auto"/>
        </w:pBdr>
        <w:spacing w:before="400" w:line="240" w:lineRule="auto"/>
        <w:ind w:left="300" w:hanging="261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eastAsia="Century Gothic" w:hAnsi="Century Gothic" w:cs="Century Gothic"/>
          <w:sz w:val="22"/>
          <w:szCs w:val="22"/>
        </w:rPr>
        <w:t>4 years of experience as a Quality Assurance Analyst and execute</w:t>
      </w:r>
      <w:bookmarkStart w:id="0" w:name="_GoBack"/>
      <w:bookmarkEnd w:id="0"/>
      <w:r>
        <w:rPr>
          <w:rFonts w:ascii="Century Gothic" w:eastAsia="Century Gothic" w:hAnsi="Century Gothic" w:cs="Century Gothic"/>
          <w:sz w:val="22"/>
          <w:szCs w:val="22"/>
        </w:rPr>
        <w:t xml:space="preserve">s testing </w:t>
      </w:r>
      <w:r>
        <w:rPr>
          <w:rFonts w:ascii="Century Gothic" w:eastAsia="Century Gothic" w:hAnsi="Century Gothic" w:cs="Century Gothic"/>
          <w:sz w:val="22"/>
          <w:szCs w:val="22"/>
        </w:rPr>
        <w:t>methodologies to identify gaps and make recommendations for process improvements. Leverages excellent analytical and programming skills to document and troubleshoot errors.</w:t>
      </w:r>
    </w:p>
    <w:p w:rsidR="00CB4A2A" w:rsidRDefault="00E50770" w:rsidP="00D064E5">
      <w:pPr>
        <w:pStyle w:val="documentulli"/>
        <w:numPr>
          <w:ilvl w:val="0"/>
          <w:numId w:val="1"/>
        </w:numPr>
        <w:spacing w:line="240" w:lineRule="auto"/>
        <w:ind w:left="300" w:hanging="261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eastAsia="Century Gothic" w:hAnsi="Century Gothic" w:cs="Century Gothic"/>
          <w:sz w:val="22"/>
          <w:szCs w:val="22"/>
        </w:rPr>
        <w:t>Advanced knowledge of test case management and defect tracking tools to support tes</w:t>
      </w:r>
      <w:r>
        <w:rPr>
          <w:rFonts w:ascii="Century Gothic" w:eastAsia="Century Gothic" w:hAnsi="Century Gothic" w:cs="Century Gothic"/>
          <w:sz w:val="22"/>
          <w:szCs w:val="22"/>
        </w:rPr>
        <w:t>t processes. Knowledgeable in QA methodology with proven history of reducing errors to increase quality. Proficient in preparing test cases, plans and scripts. Dedicated to analyzing and resolving defects.</w:t>
      </w:r>
    </w:p>
    <w:p w:rsidR="00CB4A2A" w:rsidRDefault="00E50770">
      <w:pPr>
        <w:pStyle w:val="documentulli"/>
        <w:numPr>
          <w:ilvl w:val="0"/>
          <w:numId w:val="1"/>
        </w:numPr>
        <w:spacing w:line="320" w:lineRule="atLeast"/>
        <w:ind w:left="300" w:hanging="261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eastAsia="Century Gothic" w:hAnsi="Century Gothic" w:cs="Century Gothic"/>
          <w:sz w:val="22"/>
          <w:szCs w:val="22"/>
        </w:rPr>
        <w:t>Accomplished Automation Tester specializing in uti</w:t>
      </w:r>
      <w:r>
        <w:rPr>
          <w:rFonts w:ascii="Century Gothic" w:eastAsia="Century Gothic" w:hAnsi="Century Gothic" w:cs="Century Gothic"/>
          <w:sz w:val="22"/>
          <w:szCs w:val="22"/>
        </w:rPr>
        <w:t>lizing skills to transform team approaches. Flexible and resourceful professional with deep understanding of acceptance criteria and testing scenarios.</w:t>
      </w:r>
    </w:p>
    <w:p w:rsidR="00CB4A2A" w:rsidRDefault="00E50770">
      <w:pPr>
        <w:pStyle w:val="documentulli"/>
        <w:numPr>
          <w:ilvl w:val="0"/>
          <w:numId w:val="1"/>
        </w:numPr>
        <w:spacing w:line="320" w:lineRule="atLeast"/>
        <w:ind w:left="300" w:hanging="261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eastAsia="Century Gothic" w:hAnsi="Century Gothic" w:cs="Century Gothic"/>
          <w:sz w:val="22"/>
          <w:szCs w:val="22"/>
        </w:rPr>
        <w:t>Experienced in handling projects, leading the team and work collaboratively to provide zero defects rele</w:t>
      </w:r>
      <w:r>
        <w:rPr>
          <w:rFonts w:ascii="Century Gothic" w:eastAsia="Century Gothic" w:hAnsi="Century Gothic" w:cs="Century Gothic"/>
          <w:sz w:val="22"/>
          <w:szCs w:val="22"/>
        </w:rPr>
        <w:t>ase in project implementation.</w:t>
      </w:r>
    </w:p>
    <w:tbl>
      <w:tblPr>
        <w:tblStyle w:val="documentheading"/>
        <w:tblW w:w="0" w:type="auto"/>
        <w:tblCellSpacing w:w="0" w:type="dxa"/>
        <w:tblBorders>
          <w:bottom w:val="single" w:sz="8" w:space="0" w:color="CCCCCC"/>
        </w:tblBorders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600"/>
        <w:gridCol w:w="10680"/>
      </w:tblGrid>
      <w:tr w:rsidR="00CB4A2A">
        <w:trPr>
          <w:tblCellSpacing w:w="0" w:type="dxa"/>
        </w:trPr>
        <w:tc>
          <w:tcPr>
            <w:tcW w:w="60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CB4A2A" w:rsidRDefault="00E50770">
            <w:pPr>
              <w:pStyle w:val="documentsectionheadingIcon"/>
              <w:spacing w:before="400" w:line="320" w:lineRule="atLeast"/>
              <w:rPr>
                <w:rStyle w:val="documenticonCell"/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>
              <w:rPr>
                <w:rStyle w:val="documenticonCell"/>
                <w:rFonts w:ascii="Century Gothic" w:eastAsia="Century Gothic" w:hAnsi="Century Gothic" w:cs="Century Gothic"/>
                <w:b/>
                <w:bCs/>
                <w:noProof/>
                <w:sz w:val="22"/>
                <w:szCs w:val="22"/>
              </w:rPr>
              <w:drawing>
                <wp:inline distT="0" distB="0" distL="0" distR="0">
                  <wp:extent cx="368466" cy="368677"/>
                  <wp:effectExtent l="0" t="0" r="0" b="0"/>
                  <wp:docPr id="100010" name="Picture 1000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0" name=""/>
                          <pic:cNvPicPr>
                            <a:picLocks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466" cy="36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8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CB4A2A" w:rsidRDefault="00E50770">
            <w:pPr>
              <w:pStyle w:val="documentsectionsectiontitle"/>
              <w:spacing w:before="90" w:line="420" w:lineRule="atLeast"/>
              <w:ind w:left="160"/>
              <w:rPr>
                <w:rStyle w:val="documenttitleCell"/>
                <w:rFonts w:ascii="Century Gothic" w:eastAsia="Century Gothic" w:hAnsi="Century Gothic" w:cs="Century Gothic"/>
                <w:b/>
                <w:bCs/>
                <w:color w:val="1A409A"/>
                <w:sz w:val="32"/>
                <w:szCs w:val="32"/>
              </w:rPr>
            </w:pPr>
            <w:r>
              <w:rPr>
                <w:rStyle w:val="documenttitleCell"/>
                <w:rFonts w:ascii="Century Gothic" w:eastAsia="Century Gothic" w:hAnsi="Century Gothic" w:cs="Century Gothic"/>
                <w:b/>
                <w:bCs/>
                <w:color w:val="1A409A"/>
                <w:sz w:val="32"/>
                <w:szCs w:val="32"/>
              </w:rPr>
              <w:t>Skills</w:t>
            </w:r>
          </w:p>
        </w:tc>
      </w:tr>
    </w:tbl>
    <w:p w:rsidR="00CB4A2A" w:rsidRDefault="00E50770">
      <w:pPr>
        <w:pStyle w:val="documentsinglecolumn"/>
        <w:tabs>
          <w:tab w:val="right" w:pos="11260"/>
        </w:tabs>
        <w:spacing w:before="100" w:line="320" w:lineRule="atLeast"/>
        <w:ind w:left="2560"/>
        <w:rPr>
          <w:rFonts w:ascii="Century Gothic" w:eastAsia="Century Gothic" w:hAnsi="Century Gothic" w:cs="Century Gothic"/>
          <w:sz w:val="22"/>
          <w:szCs w:val="22"/>
        </w:rPr>
      </w:pPr>
      <w:r>
        <w:rPr>
          <w:rStyle w:val="documentratingfieldp"/>
          <w:rFonts w:ascii="Century Gothic" w:eastAsia="Century Gothic" w:hAnsi="Century Gothic" w:cs="Century Gothic"/>
          <w:sz w:val="22"/>
          <w:szCs w:val="22"/>
        </w:rPr>
        <w:t>Testing Tools - Selenium in Eclipse, IBM Rational Functional Tester, Blaze Meter, UI Path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 </w:t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</w:rPr>
        <w:tab/>
        <w:t xml:space="preserve"> </w:t>
      </w:r>
      <w:r>
        <w:rPr>
          <w:rStyle w:val="documentrating-wrapper"/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>
            <wp:extent cx="812419" cy="127540"/>
            <wp:effectExtent l="0" t="0" r="0" b="0"/>
            <wp:docPr id="100012" name="Picture 1000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2" name=""/>
                    <pic:cNvPicPr>
                      <a:picLocks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12419" cy="12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</w:rPr>
        <w:t xml:space="preserve"> </w:t>
      </w:r>
    </w:p>
    <w:p w:rsidR="00CB4A2A" w:rsidRDefault="00E50770">
      <w:pPr>
        <w:pStyle w:val="documenttxtright"/>
        <w:pBdr>
          <w:right w:val="none" w:sz="0" w:space="2" w:color="auto"/>
        </w:pBdr>
        <w:ind w:left="2560" w:right="40"/>
        <w:jc w:val="right"/>
        <w:rPr>
          <w:rFonts w:ascii="Century Gothic" w:eastAsia="Century Gothic" w:hAnsi="Century Gothic" w:cs="Century Gothic"/>
          <w:sz w:val="22"/>
          <w:szCs w:val="22"/>
        </w:rPr>
      </w:pPr>
      <w:r>
        <w:rPr>
          <w:rStyle w:val="documenttxtrightCharacter"/>
          <w:rFonts w:ascii="Century Gothic" w:eastAsia="Century Gothic" w:hAnsi="Century Gothic" w:cs="Century Gothic"/>
          <w:sz w:val="22"/>
          <w:szCs w:val="22"/>
        </w:rPr>
        <w:t>Excellent</w:t>
      </w:r>
    </w:p>
    <w:p w:rsidR="00CB4A2A" w:rsidRDefault="00E50770">
      <w:pPr>
        <w:pStyle w:val="documentsinglecolumn"/>
        <w:tabs>
          <w:tab w:val="right" w:pos="11260"/>
        </w:tabs>
        <w:spacing w:before="100" w:line="320" w:lineRule="atLeast"/>
        <w:ind w:left="2560"/>
        <w:rPr>
          <w:rFonts w:ascii="Century Gothic" w:eastAsia="Century Gothic" w:hAnsi="Century Gothic" w:cs="Century Gothic"/>
          <w:sz w:val="22"/>
          <w:szCs w:val="22"/>
        </w:rPr>
      </w:pPr>
      <w:r>
        <w:rPr>
          <w:rStyle w:val="documentratingfieldp"/>
          <w:rFonts w:ascii="Century Gothic" w:eastAsia="Century Gothic" w:hAnsi="Century Gothic" w:cs="Century Gothic"/>
          <w:sz w:val="22"/>
          <w:szCs w:val="22"/>
        </w:rPr>
        <w:t>Java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 </w:t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</w:rPr>
        <w:tab/>
        <w:t xml:space="preserve"> </w:t>
      </w:r>
      <w:r>
        <w:rPr>
          <w:rStyle w:val="documentrating-wrapper"/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>
            <wp:extent cx="812419" cy="127540"/>
            <wp:effectExtent l="0" t="0" r="0" b="0"/>
            <wp:docPr id="100014" name="Picture 1000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4" name=""/>
                    <pic:cNvPicPr>
                      <a:picLocks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12419" cy="12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</w:rPr>
        <w:t xml:space="preserve"> </w:t>
      </w:r>
    </w:p>
    <w:p w:rsidR="00CB4A2A" w:rsidRDefault="00E50770">
      <w:pPr>
        <w:pStyle w:val="documenttxtright"/>
        <w:pBdr>
          <w:right w:val="none" w:sz="0" w:space="2" w:color="auto"/>
        </w:pBdr>
        <w:ind w:left="2560" w:right="40"/>
        <w:jc w:val="right"/>
        <w:rPr>
          <w:rFonts w:ascii="Century Gothic" w:eastAsia="Century Gothic" w:hAnsi="Century Gothic" w:cs="Century Gothic"/>
          <w:sz w:val="22"/>
          <w:szCs w:val="22"/>
        </w:rPr>
      </w:pPr>
      <w:r>
        <w:rPr>
          <w:rStyle w:val="documenttxtrightCharacter"/>
          <w:rFonts w:ascii="Century Gothic" w:eastAsia="Century Gothic" w:hAnsi="Century Gothic" w:cs="Century Gothic"/>
          <w:sz w:val="22"/>
          <w:szCs w:val="22"/>
        </w:rPr>
        <w:t>Very Good</w:t>
      </w:r>
    </w:p>
    <w:p w:rsidR="00CB4A2A" w:rsidRDefault="00E50770">
      <w:pPr>
        <w:pStyle w:val="documentsinglecolumn"/>
        <w:tabs>
          <w:tab w:val="right" w:pos="11260"/>
        </w:tabs>
        <w:spacing w:before="100" w:line="320" w:lineRule="atLeast"/>
        <w:ind w:left="2560"/>
        <w:rPr>
          <w:rFonts w:ascii="Century Gothic" w:eastAsia="Century Gothic" w:hAnsi="Century Gothic" w:cs="Century Gothic"/>
          <w:sz w:val="22"/>
          <w:szCs w:val="22"/>
        </w:rPr>
      </w:pPr>
      <w:r>
        <w:rPr>
          <w:rStyle w:val="documentratingfieldp"/>
          <w:rFonts w:ascii="Century Gothic" w:eastAsia="Century Gothic" w:hAnsi="Century Gothic" w:cs="Century Gothic"/>
          <w:sz w:val="22"/>
          <w:szCs w:val="22"/>
        </w:rPr>
        <w:t>SQL, Oracle, IBM Data Studio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 </w:t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</w:rPr>
        <w:tab/>
        <w:t xml:space="preserve"> </w:t>
      </w:r>
      <w:r>
        <w:rPr>
          <w:rStyle w:val="documentrating-wrapper"/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>
            <wp:extent cx="812419" cy="127540"/>
            <wp:effectExtent l="0" t="0" r="0" b="0"/>
            <wp:docPr id="100016" name="Picture 1000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6" name=""/>
                    <pic:cNvPicPr>
                      <a:picLocks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12419" cy="12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</w:rPr>
        <w:t xml:space="preserve"> </w:t>
      </w:r>
    </w:p>
    <w:p w:rsidR="00CB4A2A" w:rsidRDefault="00E50770">
      <w:pPr>
        <w:pStyle w:val="documenttxtright"/>
        <w:pBdr>
          <w:right w:val="none" w:sz="0" w:space="2" w:color="auto"/>
        </w:pBdr>
        <w:ind w:left="2560" w:right="40"/>
        <w:jc w:val="right"/>
        <w:rPr>
          <w:rFonts w:ascii="Century Gothic" w:eastAsia="Century Gothic" w:hAnsi="Century Gothic" w:cs="Century Gothic"/>
          <w:sz w:val="22"/>
          <w:szCs w:val="22"/>
        </w:rPr>
      </w:pPr>
      <w:r>
        <w:rPr>
          <w:rStyle w:val="documenttxtrightCharacter"/>
          <w:rFonts w:ascii="Century Gothic" w:eastAsia="Century Gothic" w:hAnsi="Century Gothic" w:cs="Century Gothic"/>
          <w:sz w:val="22"/>
          <w:szCs w:val="22"/>
        </w:rPr>
        <w:t>Very Good</w:t>
      </w:r>
    </w:p>
    <w:p w:rsidR="00CB4A2A" w:rsidRDefault="00E50770">
      <w:pPr>
        <w:pStyle w:val="documentsinglecolumn"/>
        <w:tabs>
          <w:tab w:val="right" w:pos="11260"/>
        </w:tabs>
        <w:spacing w:before="100" w:line="320" w:lineRule="atLeast"/>
        <w:ind w:left="2560"/>
        <w:rPr>
          <w:rFonts w:ascii="Century Gothic" w:eastAsia="Century Gothic" w:hAnsi="Century Gothic" w:cs="Century Gothic"/>
          <w:sz w:val="22"/>
          <w:szCs w:val="22"/>
        </w:rPr>
      </w:pPr>
      <w:r>
        <w:rPr>
          <w:rStyle w:val="documentratingfieldp"/>
          <w:rFonts w:ascii="Century Gothic" w:eastAsia="Century Gothic" w:hAnsi="Century Gothic" w:cs="Century Gothic"/>
          <w:sz w:val="22"/>
          <w:szCs w:val="22"/>
        </w:rPr>
        <w:t>Agile Methodologies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 </w:t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</w:rPr>
        <w:tab/>
        <w:t xml:space="preserve"> </w:t>
      </w:r>
      <w:r>
        <w:rPr>
          <w:rStyle w:val="documentrating-wrapper"/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>
            <wp:extent cx="812419" cy="127540"/>
            <wp:effectExtent l="0" t="0" r="0" b="0"/>
            <wp:docPr id="100018" name="Picture 1000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8" name=""/>
                    <pic:cNvPicPr>
                      <a:picLocks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12419" cy="12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</w:rPr>
        <w:t xml:space="preserve"> </w:t>
      </w:r>
    </w:p>
    <w:p w:rsidR="00CB4A2A" w:rsidRDefault="00E50770">
      <w:pPr>
        <w:pStyle w:val="documenttxtright"/>
        <w:pBdr>
          <w:right w:val="none" w:sz="0" w:space="2" w:color="auto"/>
        </w:pBdr>
        <w:ind w:left="2560" w:right="40"/>
        <w:jc w:val="right"/>
        <w:rPr>
          <w:rFonts w:ascii="Century Gothic" w:eastAsia="Century Gothic" w:hAnsi="Century Gothic" w:cs="Century Gothic"/>
          <w:sz w:val="22"/>
          <w:szCs w:val="22"/>
        </w:rPr>
      </w:pPr>
      <w:r>
        <w:rPr>
          <w:rStyle w:val="documenttxtrightCharacter"/>
          <w:rFonts w:ascii="Century Gothic" w:eastAsia="Century Gothic" w:hAnsi="Century Gothic" w:cs="Century Gothic"/>
          <w:sz w:val="22"/>
          <w:szCs w:val="22"/>
        </w:rPr>
        <w:t>Very Good</w:t>
      </w:r>
    </w:p>
    <w:p w:rsidR="00CB4A2A" w:rsidRDefault="00E50770">
      <w:pPr>
        <w:pStyle w:val="documentsinglecolumn"/>
        <w:tabs>
          <w:tab w:val="right" w:pos="11260"/>
        </w:tabs>
        <w:spacing w:before="100" w:line="320" w:lineRule="atLeast"/>
        <w:ind w:left="2560"/>
        <w:rPr>
          <w:rFonts w:ascii="Century Gothic" w:eastAsia="Century Gothic" w:hAnsi="Century Gothic" w:cs="Century Gothic"/>
          <w:sz w:val="22"/>
          <w:szCs w:val="22"/>
        </w:rPr>
      </w:pPr>
      <w:r>
        <w:rPr>
          <w:rStyle w:val="documentratingfieldp"/>
          <w:rFonts w:ascii="Century Gothic" w:eastAsia="Century Gothic" w:hAnsi="Century Gothic" w:cs="Century Gothic"/>
          <w:sz w:val="22"/>
          <w:szCs w:val="22"/>
        </w:rPr>
        <w:t xml:space="preserve">IBM Tools </w:t>
      </w:r>
      <w:r>
        <w:rPr>
          <w:rStyle w:val="documentratingfieldp"/>
          <w:rFonts w:ascii="Century Gothic" w:eastAsia="Century Gothic" w:hAnsi="Century Gothic" w:cs="Century Gothic"/>
          <w:sz w:val="22"/>
          <w:szCs w:val="22"/>
        </w:rPr>
        <w:t>Traceability: RQM, RTC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 </w:t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</w:rPr>
        <w:tab/>
        <w:t xml:space="preserve"> </w:t>
      </w:r>
      <w:r>
        <w:rPr>
          <w:rStyle w:val="documentrating-wrapper"/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>
            <wp:extent cx="812419" cy="127540"/>
            <wp:effectExtent l="0" t="0" r="0" b="0"/>
            <wp:docPr id="100020" name="Picture 1000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0" name=""/>
                    <pic:cNvPicPr>
                      <a:picLocks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12419" cy="12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</w:rPr>
        <w:t xml:space="preserve"> </w:t>
      </w:r>
    </w:p>
    <w:p w:rsidR="00CB4A2A" w:rsidRDefault="00E50770">
      <w:pPr>
        <w:pStyle w:val="documenttxtright"/>
        <w:pBdr>
          <w:right w:val="none" w:sz="0" w:space="2" w:color="auto"/>
        </w:pBdr>
        <w:ind w:left="2560" w:right="40"/>
        <w:jc w:val="right"/>
        <w:rPr>
          <w:rFonts w:ascii="Century Gothic" w:eastAsia="Century Gothic" w:hAnsi="Century Gothic" w:cs="Century Gothic"/>
          <w:sz w:val="22"/>
          <w:szCs w:val="22"/>
        </w:rPr>
      </w:pPr>
      <w:r>
        <w:rPr>
          <w:rStyle w:val="documenttxtrightCharacter"/>
          <w:rFonts w:ascii="Century Gothic" w:eastAsia="Century Gothic" w:hAnsi="Century Gothic" w:cs="Century Gothic"/>
          <w:sz w:val="22"/>
          <w:szCs w:val="22"/>
        </w:rPr>
        <w:t>Very Good</w:t>
      </w:r>
    </w:p>
    <w:p w:rsidR="00CB4A2A" w:rsidRDefault="00E50770">
      <w:pPr>
        <w:pStyle w:val="documentsinglecolumn"/>
        <w:tabs>
          <w:tab w:val="right" w:pos="11260"/>
        </w:tabs>
        <w:spacing w:before="100" w:line="320" w:lineRule="atLeast"/>
        <w:ind w:left="2560"/>
        <w:rPr>
          <w:rFonts w:ascii="Century Gothic" w:eastAsia="Century Gothic" w:hAnsi="Century Gothic" w:cs="Century Gothic"/>
          <w:sz w:val="22"/>
          <w:szCs w:val="22"/>
        </w:rPr>
      </w:pPr>
      <w:r>
        <w:rPr>
          <w:rStyle w:val="documentratingfieldp"/>
          <w:rFonts w:ascii="Century Gothic" w:eastAsia="Century Gothic" w:hAnsi="Century Gothic" w:cs="Century Gothic"/>
          <w:sz w:val="22"/>
          <w:szCs w:val="22"/>
        </w:rPr>
        <w:t xml:space="preserve">Web Services Tool: </w:t>
      </w:r>
      <w:proofErr w:type="spellStart"/>
      <w:r>
        <w:rPr>
          <w:rStyle w:val="documentratingfieldp"/>
          <w:rFonts w:ascii="Century Gothic" w:eastAsia="Century Gothic" w:hAnsi="Century Gothic" w:cs="Century Gothic"/>
          <w:sz w:val="22"/>
          <w:szCs w:val="22"/>
        </w:rPr>
        <w:t>SoapUI</w:t>
      </w:r>
      <w:proofErr w:type="spellEnd"/>
      <w:r>
        <w:rPr>
          <w:rStyle w:val="documentratingfieldp"/>
          <w:rFonts w:ascii="Century Gothic" w:eastAsia="Century Gothic" w:hAnsi="Century Gothic" w:cs="Century Gothic"/>
          <w:sz w:val="22"/>
          <w:szCs w:val="22"/>
        </w:rPr>
        <w:t xml:space="preserve">, </w:t>
      </w:r>
      <w:proofErr w:type="spellStart"/>
      <w:r>
        <w:rPr>
          <w:rStyle w:val="documentratingfieldp"/>
          <w:rFonts w:ascii="Century Gothic" w:eastAsia="Century Gothic" w:hAnsi="Century Gothic" w:cs="Century Gothic"/>
          <w:sz w:val="22"/>
          <w:szCs w:val="22"/>
        </w:rPr>
        <w:t>PostMan</w:t>
      </w:r>
      <w:proofErr w:type="spellEnd"/>
      <w:r>
        <w:rPr>
          <w:rFonts w:ascii="Century Gothic" w:eastAsia="Century Gothic" w:hAnsi="Century Gothic" w:cs="Century Gothic"/>
          <w:sz w:val="22"/>
          <w:szCs w:val="22"/>
        </w:rPr>
        <w:t xml:space="preserve"> </w:t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</w:rPr>
        <w:tab/>
        <w:t xml:space="preserve"> </w:t>
      </w:r>
      <w:r>
        <w:rPr>
          <w:rStyle w:val="documentrating-wrapper"/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>
            <wp:extent cx="812419" cy="127540"/>
            <wp:effectExtent l="0" t="0" r="0" b="0"/>
            <wp:docPr id="100022" name="Picture 1000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2" name=""/>
                    <pic:cNvPicPr>
                      <a:picLocks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12419" cy="12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</w:rPr>
        <w:t xml:space="preserve"> </w:t>
      </w:r>
    </w:p>
    <w:p w:rsidR="00CB4A2A" w:rsidRDefault="00E50770">
      <w:pPr>
        <w:pStyle w:val="documenttxtright"/>
        <w:pBdr>
          <w:right w:val="none" w:sz="0" w:space="2" w:color="auto"/>
        </w:pBdr>
        <w:ind w:left="2560" w:right="40"/>
        <w:jc w:val="right"/>
        <w:rPr>
          <w:rFonts w:ascii="Century Gothic" w:eastAsia="Century Gothic" w:hAnsi="Century Gothic" w:cs="Century Gothic"/>
          <w:sz w:val="22"/>
          <w:szCs w:val="22"/>
        </w:rPr>
      </w:pPr>
      <w:r>
        <w:rPr>
          <w:rStyle w:val="documenttxtrightCharacter"/>
          <w:rFonts w:ascii="Century Gothic" w:eastAsia="Century Gothic" w:hAnsi="Century Gothic" w:cs="Century Gothic"/>
          <w:sz w:val="22"/>
          <w:szCs w:val="22"/>
        </w:rPr>
        <w:t>Very Good</w:t>
      </w:r>
    </w:p>
    <w:p w:rsidR="00CB4A2A" w:rsidRDefault="00E50770">
      <w:pPr>
        <w:pStyle w:val="documentsinglecolumn"/>
        <w:tabs>
          <w:tab w:val="right" w:pos="11260"/>
        </w:tabs>
        <w:spacing w:before="100" w:line="320" w:lineRule="atLeast"/>
        <w:ind w:left="2560"/>
        <w:rPr>
          <w:rFonts w:ascii="Century Gothic" w:eastAsia="Century Gothic" w:hAnsi="Century Gothic" w:cs="Century Gothic"/>
          <w:sz w:val="22"/>
          <w:szCs w:val="22"/>
        </w:rPr>
      </w:pPr>
      <w:r>
        <w:rPr>
          <w:rStyle w:val="documentratingfieldp"/>
          <w:rFonts w:ascii="Century Gothic" w:eastAsia="Century Gothic" w:hAnsi="Century Gothic" w:cs="Century Gothic"/>
          <w:sz w:val="22"/>
          <w:szCs w:val="22"/>
        </w:rPr>
        <w:t xml:space="preserve">Manual Testing </w:t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</w:rPr>
        <w:tab/>
        <w:t xml:space="preserve"> </w:t>
      </w:r>
      <w:r>
        <w:rPr>
          <w:rStyle w:val="documentrating-wrapper"/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>
            <wp:extent cx="812419" cy="127540"/>
            <wp:effectExtent l="0" t="0" r="0" b="0"/>
            <wp:docPr id="100024" name="Picture 1000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4" name=""/>
                    <pic:cNvPicPr>
                      <a:picLocks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12419" cy="12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</w:rPr>
        <w:t xml:space="preserve"> </w:t>
      </w:r>
    </w:p>
    <w:p w:rsidR="00CB4A2A" w:rsidRDefault="00E50770">
      <w:pPr>
        <w:pStyle w:val="documenttxtright"/>
        <w:pBdr>
          <w:right w:val="none" w:sz="0" w:space="2" w:color="auto"/>
        </w:pBdr>
        <w:ind w:left="2560" w:right="40"/>
        <w:jc w:val="right"/>
        <w:rPr>
          <w:rFonts w:ascii="Century Gothic" w:eastAsia="Century Gothic" w:hAnsi="Century Gothic" w:cs="Century Gothic"/>
          <w:sz w:val="22"/>
          <w:szCs w:val="22"/>
        </w:rPr>
      </w:pPr>
      <w:r>
        <w:rPr>
          <w:rStyle w:val="documenttxtrightCharacter"/>
          <w:rFonts w:ascii="Century Gothic" w:eastAsia="Century Gothic" w:hAnsi="Century Gothic" w:cs="Century Gothic"/>
          <w:sz w:val="22"/>
          <w:szCs w:val="22"/>
        </w:rPr>
        <w:t>Excellent</w:t>
      </w:r>
    </w:p>
    <w:p w:rsidR="00CB4A2A" w:rsidRDefault="00E50770">
      <w:pPr>
        <w:pStyle w:val="documentsinglecolumn"/>
        <w:tabs>
          <w:tab w:val="right" w:pos="11260"/>
        </w:tabs>
        <w:spacing w:before="100" w:line="320" w:lineRule="atLeast"/>
        <w:ind w:left="2560"/>
        <w:rPr>
          <w:rFonts w:ascii="Century Gothic" w:eastAsia="Century Gothic" w:hAnsi="Century Gothic" w:cs="Century Gothic"/>
          <w:sz w:val="22"/>
          <w:szCs w:val="22"/>
        </w:rPr>
      </w:pPr>
      <w:r>
        <w:rPr>
          <w:rStyle w:val="documentratingfieldp"/>
          <w:rFonts w:ascii="Century Gothic" w:eastAsia="Century Gothic" w:hAnsi="Century Gothic" w:cs="Century Gothic"/>
          <w:sz w:val="22"/>
          <w:szCs w:val="22"/>
        </w:rPr>
        <w:t>HTML &amp; CSS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 </w:t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</w:rPr>
        <w:tab/>
        <w:t xml:space="preserve"> </w:t>
      </w:r>
      <w:r>
        <w:rPr>
          <w:rStyle w:val="documentrating-wrapper"/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>
            <wp:extent cx="812419" cy="127540"/>
            <wp:effectExtent l="0" t="0" r="0" b="0"/>
            <wp:docPr id="100026" name="Picture 1000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6" name=""/>
                    <pic:cNvPicPr>
                      <a:picLocks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12419" cy="12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</w:rPr>
        <w:t xml:space="preserve"> </w:t>
      </w:r>
    </w:p>
    <w:p w:rsidR="00CB4A2A" w:rsidRDefault="00E50770">
      <w:pPr>
        <w:pStyle w:val="documenttxtright"/>
        <w:pBdr>
          <w:right w:val="none" w:sz="0" w:space="2" w:color="auto"/>
        </w:pBdr>
        <w:ind w:left="2560" w:right="40"/>
        <w:jc w:val="right"/>
        <w:rPr>
          <w:rFonts w:ascii="Century Gothic" w:eastAsia="Century Gothic" w:hAnsi="Century Gothic" w:cs="Century Gothic"/>
          <w:sz w:val="22"/>
          <w:szCs w:val="22"/>
        </w:rPr>
      </w:pPr>
      <w:r>
        <w:rPr>
          <w:rStyle w:val="documenttxtrightCharacter"/>
          <w:rFonts w:ascii="Century Gothic" w:eastAsia="Century Gothic" w:hAnsi="Century Gothic" w:cs="Century Gothic"/>
          <w:sz w:val="22"/>
          <w:szCs w:val="22"/>
        </w:rPr>
        <w:t>Very Good</w:t>
      </w:r>
    </w:p>
    <w:p w:rsidR="00CB4A2A" w:rsidRDefault="00E50770">
      <w:pPr>
        <w:pStyle w:val="documentsinglecolumn"/>
        <w:tabs>
          <w:tab w:val="right" w:pos="11260"/>
        </w:tabs>
        <w:spacing w:before="100" w:line="320" w:lineRule="atLeast"/>
        <w:ind w:left="2560"/>
        <w:rPr>
          <w:rFonts w:ascii="Century Gothic" w:eastAsia="Century Gothic" w:hAnsi="Century Gothic" w:cs="Century Gothic"/>
          <w:sz w:val="22"/>
          <w:szCs w:val="22"/>
        </w:rPr>
      </w:pPr>
      <w:r>
        <w:rPr>
          <w:rStyle w:val="singlecolumnspanpaddedlinenth-child1"/>
          <w:rFonts w:ascii="Century Gothic" w:eastAsia="Century Gothic" w:hAnsi="Century Gothic" w:cs="Century Gothic"/>
          <w:sz w:val="22"/>
          <w:szCs w:val="22"/>
        </w:rPr>
        <w:t>API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 </w:t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</w:rPr>
        <w:tab/>
        <w:t xml:space="preserve"> </w:t>
      </w:r>
      <w:r>
        <w:rPr>
          <w:rStyle w:val="documentrating-wrapper"/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>
            <wp:extent cx="812419" cy="127540"/>
            <wp:effectExtent l="0" t="0" r="0" b="0"/>
            <wp:docPr id="100028" name="Picture 1000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8" name=""/>
                    <pic:cNvPicPr>
                      <a:picLocks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12419" cy="12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</w:rPr>
        <w:t xml:space="preserve"> </w:t>
      </w:r>
    </w:p>
    <w:p w:rsidR="00CB4A2A" w:rsidRDefault="00E50770">
      <w:pPr>
        <w:pStyle w:val="documenttxtright"/>
        <w:pBdr>
          <w:right w:val="none" w:sz="0" w:space="2" w:color="auto"/>
        </w:pBdr>
        <w:ind w:left="2560" w:right="40"/>
        <w:jc w:val="right"/>
        <w:rPr>
          <w:rFonts w:ascii="Century Gothic" w:eastAsia="Century Gothic" w:hAnsi="Century Gothic" w:cs="Century Gothic"/>
          <w:sz w:val="22"/>
          <w:szCs w:val="22"/>
        </w:rPr>
      </w:pPr>
      <w:r>
        <w:rPr>
          <w:rStyle w:val="documenttxtrightCharacter"/>
          <w:rFonts w:ascii="Century Gothic" w:eastAsia="Century Gothic" w:hAnsi="Century Gothic" w:cs="Century Gothic"/>
          <w:sz w:val="22"/>
          <w:szCs w:val="22"/>
        </w:rPr>
        <w:t>Good</w:t>
      </w:r>
    </w:p>
    <w:p w:rsidR="00CB4A2A" w:rsidRDefault="00E50770">
      <w:pPr>
        <w:pStyle w:val="documentsinglecolumn"/>
        <w:tabs>
          <w:tab w:val="right" w:pos="11260"/>
        </w:tabs>
        <w:spacing w:before="100" w:line="320" w:lineRule="atLeast"/>
        <w:ind w:left="2560"/>
        <w:rPr>
          <w:rFonts w:ascii="Century Gothic" w:eastAsia="Century Gothic" w:hAnsi="Century Gothic" w:cs="Century Gothic"/>
          <w:sz w:val="22"/>
          <w:szCs w:val="22"/>
        </w:rPr>
      </w:pPr>
      <w:r>
        <w:rPr>
          <w:rStyle w:val="documentratingfieldp"/>
          <w:rFonts w:ascii="Century Gothic" w:eastAsia="Century Gothic" w:hAnsi="Century Gothic" w:cs="Century Gothic"/>
          <w:sz w:val="22"/>
          <w:szCs w:val="22"/>
        </w:rPr>
        <w:t>Automation Testing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 </w:t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</w:rPr>
        <w:tab/>
        <w:t xml:space="preserve"> </w:t>
      </w:r>
      <w:r>
        <w:rPr>
          <w:rStyle w:val="documentrating-wrapper"/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>
            <wp:extent cx="812419" cy="127540"/>
            <wp:effectExtent l="0" t="0" r="0" b="0"/>
            <wp:docPr id="100030" name="Picture 1000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0" name=""/>
                    <pic:cNvPicPr>
                      <a:picLocks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12419" cy="12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</w:rPr>
        <w:t xml:space="preserve"> </w:t>
      </w:r>
    </w:p>
    <w:p w:rsidR="00CB4A2A" w:rsidRDefault="00E50770">
      <w:pPr>
        <w:pStyle w:val="documenttxtright"/>
        <w:pBdr>
          <w:right w:val="none" w:sz="0" w:space="2" w:color="auto"/>
        </w:pBdr>
        <w:ind w:left="2560" w:right="40"/>
        <w:jc w:val="right"/>
        <w:rPr>
          <w:rFonts w:ascii="Century Gothic" w:eastAsia="Century Gothic" w:hAnsi="Century Gothic" w:cs="Century Gothic"/>
          <w:sz w:val="22"/>
          <w:szCs w:val="22"/>
        </w:rPr>
      </w:pPr>
      <w:r>
        <w:rPr>
          <w:rStyle w:val="documenttxtrightCharacter"/>
          <w:rFonts w:ascii="Century Gothic" w:eastAsia="Century Gothic" w:hAnsi="Century Gothic" w:cs="Century Gothic"/>
          <w:sz w:val="22"/>
          <w:szCs w:val="22"/>
        </w:rPr>
        <w:t>Very Good</w:t>
      </w:r>
    </w:p>
    <w:p w:rsidR="00CB4A2A" w:rsidRDefault="00E50770">
      <w:pPr>
        <w:pStyle w:val="documentsinglecolumn"/>
        <w:tabs>
          <w:tab w:val="right" w:pos="11260"/>
        </w:tabs>
        <w:spacing w:before="100" w:line="320" w:lineRule="atLeast"/>
        <w:ind w:left="2560"/>
        <w:rPr>
          <w:rFonts w:ascii="Century Gothic" w:eastAsia="Century Gothic" w:hAnsi="Century Gothic" w:cs="Century Gothic"/>
          <w:sz w:val="22"/>
          <w:szCs w:val="22"/>
        </w:rPr>
      </w:pPr>
      <w:r>
        <w:rPr>
          <w:rStyle w:val="documentratingfieldp"/>
          <w:rFonts w:ascii="Century Gothic" w:eastAsia="Century Gothic" w:hAnsi="Century Gothic" w:cs="Century Gothic"/>
          <w:sz w:val="22"/>
          <w:szCs w:val="22"/>
        </w:rPr>
        <w:lastRenderedPageBreak/>
        <w:t xml:space="preserve">Mainframe </w:t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</w:rPr>
        <w:tab/>
        <w:t xml:space="preserve"> </w:t>
      </w:r>
      <w:r>
        <w:rPr>
          <w:rStyle w:val="documentrating-wrapper"/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>
            <wp:extent cx="812419" cy="127540"/>
            <wp:effectExtent l="0" t="0" r="0" b="0"/>
            <wp:docPr id="100032" name="Picture 1000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2" name=""/>
                    <pic:cNvPicPr>
                      <a:picLocks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12419" cy="12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</w:rPr>
        <w:t xml:space="preserve"> </w:t>
      </w:r>
    </w:p>
    <w:p w:rsidR="00CB4A2A" w:rsidRDefault="00E50770">
      <w:pPr>
        <w:pStyle w:val="documenttxtright"/>
        <w:pBdr>
          <w:right w:val="none" w:sz="0" w:space="2" w:color="auto"/>
        </w:pBdr>
        <w:ind w:left="2560" w:right="40"/>
        <w:jc w:val="right"/>
        <w:rPr>
          <w:rFonts w:ascii="Century Gothic" w:eastAsia="Century Gothic" w:hAnsi="Century Gothic" w:cs="Century Gothic"/>
          <w:sz w:val="22"/>
          <w:szCs w:val="22"/>
        </w:rPr>
      </w:pPr>
      <w:r>
        <w:rPr>
          <w:rStyle w:val="documenttxtrightCharacter"/>
          <w:rFonts w:ascii="Century Gothic" w:eastAsia="Century Gothic" w:hAnsi="Century Gothic" w:cs="Century Gothic"/>
          <w:sz w:val="22"/>
          <w:szCs w:val="22"/>
        </w:rPr>
        <w:t>Good</w:t>
      </w:r>
    </w:p>
    <w:p w:rsidR="00CB4A2A" w:rsidRDefault="00E50770">
      <w:pPr>
        <w:pStyle w:val="documentsinglecolumn"/>
        <w:tabs>
          <w:tab w:val="right" w:pos="11260"/>
        </w:tabs>
        <w:spacing w:before="100" w:line="320" w:lineRule="atLeast"/>
        <w:ind w:left="2560"/>
        <w:rPr>
          <w:rFonts w:ascii="Century Gothic" w:eastAsia="Century Gothic" w:hAnsi="Century Gothic" w:cs="Century Gothic"/>
          <w:sz w:val="22"/>
          <w:szCs w:val="22"/>
        </w:rPr>
      </w:pPr>
      <w:r>
        <w:rPr>
          <w:rStyle w:val="documentratingfieldp"/>
          <w:rFonts w:ascii="Century Gothic" w:eastAsia="Century Gothic" w:hAnsi="Century Gothic" w:cs="Century Gothic"/>
          <w:sz w:val="22"/>
          <w:szCs w:val="22"/>
        </w:rPr>
        <w:t xml:space="preserve">GitHub </w:t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</w:rPr>
        <w:tab/>
        <w:t xml:space="preserve"> </w:t>
      </w:r>
      <w:r>
        <w:rPr>
          <w:rStyle w:val="documentrating-wrapper"/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>
            <wp:extent cx="812419" cy="127540"/>
            <wp:effectExtent l="0" t="0" r="0" b="0"/>
            <wp:docPr id="100034" name="Picture 1000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4" name=""/>
                    <pic:cNvPicPr>
                      <a:picLocks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12419" cy="12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</w:rPr>
        <w:t xml:space="preserve"> </w:t>
      </w:r>
    </w:p>
    <w:p w:rsidR="00CB4A2A" w:rsidRDefault="00E50770">
      <w:pPr>
        <w:pStyle w:val="documenttxtright"/>
        <w:pBdr>
          <w:right w:val="none" w:sz="0" w:space="2" w:color="auto"/>
        </w:pBdr>
        <w:ind w:left="2560" w:right="40"/>
        <w:jc w:val="right"/>
        <w:rPr>
          <w:rFonts w:ascii="Century Gothic" w:eastAsia="Century Gothic" w:hAnsi="Century Gothic" w:cs="Century Gothic"/>
          <w:sz w:val="22"/>
          <w:szCs w:val="22"/>
        </w:rPr>
      </w:pPr>
      <w:r>
        <w:rPr>
          <w:rStyle w:val="documenttxtrightCharacter"/>
          <w:rFonts w:ascii="Century Gothic" w:eastAsia="Century Gothic" w:hAnsi="Century Gothic" w:cs="Century Gothic"/>
          <w:sz w:val="22"/>
          <w:szCs w:val="22"/>
        </w:rPr>
        <w:t>Very Good</w:t>
      </w:r>
    </w:p>
    <w:p w:rsidR="00CB4A2A" w:rsidRDefault="00E50770">
      <w:pPr>
        <w:pStyle w:val="documentsinglecolumn"/>
        <w:tabs>
          <w:tab w:val="right" w:pos="11260"/>
        </w:tabs>
        <w:spacing w:before="100" w:line="320" w:lineRule="atLeast"/>
        <w:ind w:left="2560"/>
        <w:rPr>
          <w:rFonts w:ascii="Century Gothic" w:eastAsia="Century Gothic" w:hAnsi="Century Gothic" w:cs="Century Gothic"/>
          <w:sz w:val="22"/>
          <w:szCs w:val="22"/>
        </w:rPr>
      </w:pPr>
      <w:r>
        <w:rPr>
          <w:rStyle w:val="documentratingfieldp"/>
          <w:rFonts w:ascii="Century Gothic" w:eastAsia="Century Gothic" w:hAnsi="Century Gothic" w:cs="Century Gothic"/>
          <w:sz w:val="22"/>
          <w:szCs w:val="22"/>
        </w:rPr>
        <w:t>Jenkins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 </w:t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</w:rPr>
        <w:tab/>
        <w:t xml:space="preserve"> </w:t>
      </w:r>
      <w:r>
        <w:rPr>
          <w:rStyle w:val="documentrating-wrapper"/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>
            <wp:extent cx="812419" cy="127540"/>
            <wp:effectExtent l="0" t="0" r="0" b="0"/>
            <wp:docPr id="100036" name="Picture 1000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6" name=""/>
                    <pic:cNvPicPr>
                      <a:picLocks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12419" cy="12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</w:rPr>
        <w:t xml:space="preserve"> </w:t>
      </w:r>
    </w:p>
    <w:p w:rsidR="00CB4A2A" w:rsidRDefault="00E50770">
      <w:pPr>
        <w:pStyle w:val="documenttxtright"/>
        <w:pBdr>
          <w:right w:val="none" w:sz="0" w:space="2" w:color="auto"/>
        </w:pBdr>
        <w:ind w:left="2560" w:right="40"/>
        <w:jc w:val="right"/>
        <w:rPr>
          <w:rFonts w:ascii="Century Gothic" w:eastAsia="Century Gothic" w:hAnsi="Century Gothic" w:cs="Century Gothic"/>
          <w:sz w:val="22"/>
          <w:szCs w:val="22"/>
        </w:rPr>
      </w:pPr>
      <w:r>
        <w:rPr>
          <w:rStyle w:val="documenttxtrightCharacter"/>
          <w:rFonts w:ascii="Century Gothic" w:eastAsia="Century Gothic" w:hAnsi="Century Gothic" w:cs="Century Gothic"/>
          <w:sz w:val="22"/>
          <w:szCs w:val="22"/>
        </w:rPr>
        <w:t>Very Good</w:t>
      </w:r>
    </w:p>
    <w:tbl>
      <w:tblPr>
        <w:tblStyle w:val="documentheading"/>
        <w:tblW w:w="0" w:type="auto"/>
        <w:tblCellSpacing w:w="0" w:type="dxa"/>
        <w:tblBorders>
          <w:bottom w:val="single" w:sz="8" w:space="0" w:color="CCCCCC"/>
        </w:tblBorders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600"/>
        <w:gridCol w:w="10680"/>
      </w:tblGrid>
      <w:tr w:rsidR="00CB4A2A">
        <w:trPr>
          <w:tblCellSpacing w:w="0" w:type="dxa"/>
        </w:trPr>
        <w:tc>
          <w:tcPr>
            <w:tcW w:w="60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CB4A2A" w:rsidRDefault="00E50770">
            <w:pPr>
              <w:pStyle w:val="documentsectionheadingIcon"/>
              <w:spacing w:before="400" w:line="320" w:lineRule="atLeast"/>
              <w:rPr>
                <w:rStyle w:val="documenticonCell"/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>
              <w:rPr>
                <w:rStyle w:val="documenticonCell"/>
                <w:rFonts w:ascii="Century Gothic" w:eastAsia="Century Gothic" w:hAnsi="Century Gothic" w:cs="Century Gothic"/>
                <w:b/>
                <w:bCs/>
                <w:noProof/>
                <w:sz w:val="22"/>
                <w:szCs w:val="22"/>
              </w:rPr>
              <w:drawing>
                <wp:inline distT="0" distB="0" distL="0" distR="0">
                  <wp:extent cx="368466" cy="368677"/>
                  <wp:effectExtent l="0" t="0" r="0" b="0"/>
                  <wp:docPr id="100038" name="Picture 10003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8" name=""/>
                          <pic:cNvPicPr>
                            <a:picLocks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466" cy="36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8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CB4A2A" w:rsidRDefault="00E50770">
            <w:pPr>
              <w:pStyle w:val="documentsectionsectiontitle"/>
              <w:spacing w:before="90" w:line="420" w:lineRule="atLeast"/>
              <w:ind w:left="160"/>
              <w:rPr>
                <w:rStyle w:val="documenttitleCell"/>
                <w:rFonts w:ascii="Century Gothic" w:eastAsia="Century Gothic" w:hAnsi="Century Gothic" w:cs="Century Gothic"/>
                <w:b/>
                <w:bCs/>
                <w:color w:val="1A409A"/>
                <w:sz w:val="32"/>
                <w:szCs w:val="32"/>
              </w:rPr>
            </w:pPr>
            <w:r>
              <w:rPr>
                <w:rStyle w:val="documenttitleCell"/>
                <w:rFonts w:ascii="Century Gothic" w:eastAsia="Century Gothic" w:hAnsi="Century Gothic" w:cs="Century Gothic"/>
                <w:b/>
                <w:bCs/>
                <w:color w:val="1A409A"/>
                <w:sz w:val="32"/>
                <w:szCs w:val="32"/>
              </w:rPr>
              <w:t>Work History</w:t>
            </w:r>
          </w:p>
        </w:tc>
      </w:tr>
    </w:tbl>
    <w:p w:rsidR="00CB4A2A" w:rsidRDefault="00CB4A2A">
      <w:pPr>
        <w:rPr>
          <w:vanish/>
        </w:rPr>
      </w:pPr>
    </w:p>
    <w:tbl>
      <w:tblPr>
        <w:tblStyle w:val="documentdivparagraph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550"/>
        <w:gridCol w:w="8730"/>
      </w:tblGrid>
      <w:tr w:rsidR="00CB4A2A">
        <w:trPr>
          <w:tblCellSpacing w:w="0" w:type="dxa"/>
        </w:trPr>
        <w:tc>
          <w:tcPr>
            <w:tcW w:w="2550" w:type="dxa"/>
            <w:tcMar>
              <w:top w:w="200" w:type="dxa"/>
              <w:left w:w="0" w:type="dxa"/>
              <w:bottom w:w="0" w:type="dxa"/>
              <w:right w:w="150" w:type="dxa"/>
            </w:tcMar>
            <w:hideMark/>
          </w:tcPr>
          <w:p w:rsidR="00CB4A2A" w:rsidRDefault="00E50770">
            <w:pPr>
              <w:pStyle w:val="spandateswrapperParagraph"/>
              <w:pBdr>
                <w:right w:val="none" w:sz="0" w:space="0" w:color="auto"/>
              </w:pBdr>
              <w:ind w:right="450"/>
              <w:rPr>
                <w:rStyle w:val="spandateswrapper"/>
                <w:rFonts w:ascii="Century Gothic" w:eastAsia="Century Gothic" w:hAnsi="Century Gothic" w:cs="Century Gothic"/>
                <w:sz w:val="4"/>
                <w:szCs w:val="4"/>
              </w:rPr>
            </w:pPr>
            <w:r>
              <w:rPr>
                <w:rStyle w:val="txtBold"/>
                <w:rFonts w:ascii="Century Gothic" w:eastAsia="Century Gothic" w:hAnsi="Century Gothic" w:cs="Century Gothic"/>
              </w:rPr>
              <w:t>2018-05</w:t>
            </w:r>
            <w:r>
              <w:rPr>
                <w:rStyle w:val="spandateswrapper"/>
                <w:rFonts w:ascii="Century Gothic" w:eastAsia="Century Gothic" w:hAnsi="Century Gothic" w:cs="Century Gothic"/>
              </w:rPr>
              <w:t xml:space="preserve"> </w:t>
            </w:r>
            <w:r>
              <w:rPr>
                <w:rStyle w:val="txtBold"/>
                <w:rFonts w:ascii="Century Gothic" w:eastAsia="Century Gothic" w:hAnsi="Century Gothic" w:cs="Century Gothic"/>
              </w:rPr>
              <w:t>- Current</w:t>
            </w:r>
          </w:p>
        </w:tc>
        <w:tc>
          <w:tcPr>
            <w:tcW w:w="8730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:rsidR="00CB4A2A" w:rsidRDefault="00E50770">
            <w:pPr>
              <w:pStyle w:val="spandateswrapperParagraph"/>
              <w:pBdr>
                <w:right w:val="none" w:sz="0" w:space="0" w:color="auto"/>
              </w:pBdr>
              <w:ind w:right="450"/>
              <w:rPr>
                <w:rStyle w:val="txtBold"/>
                <w:rFonts w:ascii="Century Gothic" w:eastAsia="Century Gothic" w:hAnsi="Century Gothic" w:cs="Century Gothic"/>
              </w:rPr>
            </w:pPr>
            <w:r>
              <w:rPr>
                <w:rStyle w:val="divdocumentjobtitle"/>
                <w:rFonts w:ascii="Century Gothic" w:eastAsia="Century Gothic" w:hAnsi="Century Gothic" w:cs="Century Gothic"/>
                <w:b/>
                <w:bCs/>
              </w:rPr>
              <w:t>Associate - QA Analyst</w:t>
            </w:r>
            <w:r>
              <w:rPr>
                <w:rStyle w:val="documentmb5"/>
                <w:rFonts w:ascii="Century Gothic" w:eastAsia="Century Gothic" w:hAnsi="Century Gothic" w:cs="Century Gothic"/>
              </w:rPr>
              <w:t xml:space="preserve"> </w:t>
            </w:r>
          </w:p>
          <w:p w:rsidR="00CB4A2A" w:rsidRDefault="00E50770">
            <w:pPr>
              <w:pStyle w:val="documentmb5Paragraph"/>
              <w:spacing w:after="100" w:line="340" w:lineRule="atLeast"/>
              <w:ind w:right="300"/>
              <w:rPr>
                <w:rStyle w:val="documenttwocolparasinglecolumn"/>
                <w:rFonts w:ascii="Century Gothic" w:eastAsia="Century Gothic" w:hAnsi="Century Gothic" w:cs="Century Gothic"/>
                <w:i/>
                <w:iCs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i/>
                <w:iCs/>
                <w:sz w:val="22"/>
                <w:szCs w:val="22"/>
              </w:rPr>
              <w:t>Cognizant Technology Solutions, Coimbatore, Tamil Nadu</w:t>
            </w:r>
          </w:p>
          <w:p w:rsidR="00CB4A2A" w:rsidRDefault="00E50770">
            <w:pPr>
              <w:pStyle w:val="p"/>
              <w:spacing w:line="340" w:lineRule="atLeast"/>
              <w:ind w:right="300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Project : Aetna Health Care</w:t>
            </w:r>
          </w:p>
          <w:p w:rsidR="00CB4A2A" w:rsidRDefault="00E50770">
            <w:pPr>
              <w:pStyle w:val="p"/>
              <w:spacing w:line="340" w:lineRule="atLeast"/>
              <w:ind w:right="300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Role : Quality Assurance Analyst</w:t>
            </w:r>
          </w:p>
          <w:p w:rsidR="00CB4A2A" w:rsidRDefault="00E50770">
            <w:pPr>
              <w:pStyle w:val="documentulli"/>
              <w:numPr>
                <w:ilvl w:val="0"/>
                <w:numId w:val="2"/>
              </w:numPr>
              <w:spacing w:line="340" w:lineRule="atLeast"/>
              <w:ind w:left="300" w:right="300" w:hanging="261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 xml:space="preserve">Wrote and optimized test cases to maximize success of manual software testing </w:t>
            </w: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with consistent, thorough approaches.</w:t>
            </w:r>
          </w:p>
          <w:p w:rsidR="00CB4A2A" w:rsidRDefault="00E50770">
            <w:pPr>
              <w:pStyle w:val="documentulli"/>
              <w:numPr>
                <w:ilvl w:val="0"/>
                <w:numId w:val="2"/>
              </w:numPr>
              <w:spacing w:line="340" w:lineRule="atLeast"/>
              <w:ind w:left="300" w:right="300" w:hanging="261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Supported company in maintaining work environment focused on quality, communication, collaboration, integration and teamwork.</w:t>
            </w:r>
          </w:p>
          <w:p w:rsidR="00CB4A2A" w:rsidRDefault="00E50770">
            <w:pPr>
              <w:pStyle w:val="documentulli"/>
              <w:numPr>
                <w:ilvl w:val="0"/>
                <w:numId w:val="2"/>
              </w:numPr>
              <w:spacing w:line="340" w:lineRule="atLeast"/>
              <w:ind w:left="300" w:right="300" w:hanging="261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Created and achieved product quality objectives and met product specifications.</w:t>
            </w:r>
          </w:p>
          <w:p w:rsidR="00CB4A2A" w:rsidRDefault="00E50770">
            <w:pPr>
              <w:pStyle w:val="documentulli"/>
              <w:numPr>
                <w:ilvl w:val="0"/>
                <w:numId w:val="2"/>
              </w:numPr>
              <w:spacing w:line="340" w:lineRule="atLeast"/>
              <w:ind w:left="300" w:right="300" w:hanging="261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 xml:space="preserve">Implemented </w:t>
            </w: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use of traceability IBM tools like RQM and RTC to illustrate project features and requirements.</w:t>
            </w:r>
          </w:p>
          <w:p w:rsidR="00CB4A2A" w:rsidRDefault="00E50770">
            <w:pPr>
              <w:pStyle w:val="documentulli"/>
              <w:numPr>
                <w:ilvl w:val="0"/>
                <w:numId w:val="2"/>
              </w:numPr>
              <w:spacing w:line="340" w:lineRule="atLeast"/>
              <w:ind w:left="300" w:right="300" w:hanging="261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Expertise in Manual Testing using mainframe language and Automation Testing using RFT and Selenium, for various applications in Aetna Health care such as PBOR (</w:t>
            </w: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Product Book of Records) BTM (Benefit Table Mapping) and BTQ (Benefit Table Query) and BDMT (Benefit Detail Mapping Tool) and IOC (Index of Conditions) and other few applications.</w:t>
            </w:r>
          </w:p>
          <w:p w:rsidR="00CB4A2A" w:rsidRDefault="00E50770">
            <w:pPr>
              <w:pStyle w:val="documentulli"/>
              <w:numPr>
                <w:ilvl w:val="0"/>
                <w:numId w:val="2"/>
              </w:numPr>
              <w:spacing w:line="340" w:lineRule="atLeast"/>
              <w:ind w:left="300" w:right="300" w:hanging="261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Selenium Certified Professional with wide knowledge in Testing and Execution</w:t>
            </w:r>
          </w:p>
          <w:p w:rsidR="00CB4A2A" w:rsidRDefault="00E50770">
            <w:pPr>
              <w:pStyle w:val="documentulli"/>
              <w:numPr>
                <w:ilvl w:val="0"/>
                <w:numId w:val="2"/>
              </w:numPr>
              <w:spacing w:line="340" w:lineRule="atLeast"/>
              <w:ind w:left="300" w:right="300" w:hanging="261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 xml:space="preserve">Having knowledge in </w:t>
            </w:r>
            <w:proofErr w:type="spellStart"/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Webservice</w:t>
            </w:r>
            <w:proofErr w:type="spellEnd"/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 xml:space="preserve"> testing tools like </w:t>
            </w:r>
            <w:proofErr w:type="spellStart"/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SoapUI</w:t>
            </w:r>
            <w:proofErr w:type="spellEnd"/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 xml:space="preserve"> and Postman.</w:t>
            </w:r>
          </w:p>
          <w:p w:rsidR="00CB4A2A" w:rsidRDefault="00E50770">
            <w:pPr>
              <w:pStyle w:val="documentulli"/>
              <w:numPr>
                <w:ilvl w:val="0"/>
                <w:numId w:val="2"/>
              </w:numPr>
              <w:spacing w:line="340" w:lineRule="atLeast"/>
              <w:ind w:left="300" w:right="300" w:hanging="261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 xml:space="preserve">Good knowledge in commit and deploying project code to GIT and integrate with Jenkins to achieve continuous </w:t>
            </w:r>
            <w:proofErr w:type="gramStart"/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integration .</w:t>
            </w:r>
            <w:proofErr w:type="gramEnd"/>
          </w:p>
        </w:tc>
      </w:tr>
    </w:tbl>
    <w:p w:rsidR="00CB4A2A" w:rsidRDefault="00CB4A2A">
      <w:pPr>
        <w:rPr>
          <w:vanish/>
        </w:rPr>
      </w:pPr>
    </w:p>
    <w:tbl>
      <w:tblPr>
        <w:tblStyle w:val="documentdivparagraph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550"/>
        <w:gridCol w:w="8730"/>
      </w:tblGrid>
      <w:tr w:rsidR="00CB4A2A">
        <w:trPr>
          <w:tblCellSpacing w:w="0" w:type="dxa"/>
        </w:trPr>
        <w:tc>
          <w:tcPr>
            <w:tcW w:w="2550" w:type="dxa"/>
            <w:tcMar>
              <w:top w:w="200" w:type="dxa"/>
              <w:left w:w="0" w:type="dxa"/>
              <w:bottom w:w="0" w:type="dxa"/>
              <w:right w:w="150" w:type="dxa"/>
            </w:tcMar>
            <w:hideMark/>
          </w:tcPr>
          <w:p w:rsidR="00CB4A2A" w:rsidRDefault="00E50770">
            <w:pPr>
              <w:pStyle w:val="spandateswrapperParagraph"/>
              <w:pBdr>
                <w:right w:val="none" w:sz="0" w:space="0" w:color="auto"/>
              </w:pBdr>
              <w:ind w:right="450"/>
              <w:rPr>
                <w:rStyle w:val="spandateswrapper"/>
                <w:rFonts w:ascii="Century Gothic" w:eastAsia="Century Gothic" w:hAnsi="Century Gothic" w:cs="Century Gothic"/>
                <w:sz w:val="4"/>
                <w:szCs w:val="4"/>
              </w:rPr>
            </w:pPr>
            <w:r>
              <w:rPr>
                <w:rStyle w:val="txtBold"/>
                <w:rFonts w:ascii="Century Gothic" w:eastAsia="Century Gothic" w:hAnsi="Century Gothic" w:cs="Century Gothic"/>
              </w:rPr>
              <w:t>2017-06</w:t>
            </w:r>
            <w:r>
              <w:rPr>
                <w:rStyle w:val="spandateswrapper"/>
                <w:rFonts w:ascii="Century Gothic" w:eastAsia="Century Gothic" w:hAnsi="Century Gothic" w:cs="Century Gothic"/>
              </w:rPr>
              <w:t xml:space="preserve"> </w:t>
            </w:r>
            <w:r>
              <w:rPr>
                <w:rStyle w:val="txtBold"/>
                <w:rFonts w:ascii="Century Gothic" w:eastAsia="Century Gothic" w:hAnsi="Century Gothic" w:cs="Century Gothic"/>
              </w:rPr>
              <w:t>- 2018-05</w:t>
            </w:r>
          </w:p>
        </w:tc>
        <w:tc>
          <w:tcPr>
            <w:tcW w:w="8730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:rsidR="00CB4A2A" w:rsidRDefault="00E50770">
            <w:pPr>
              <w:pStyle w:val="spandateswrapperParagraph"/>
              <w:pBdr>
                <w:right w:val="none" w:sz="0" w:space="0" w:color="auto"/>
              </w:pBdr>
              <w:ind w:right="450"/>
              <w:rPr>
                <w:rStyle w:val="txtBold"/>
                <w:rFonts w:ascii="Century Gothic" w:eastAsia="Century Gothic" w:hAnsi="Century Gothic" w:cs="Century Gothic"/>
              </w:rPr>
            </w:pPr>
            <w:r>
              <w:rPr>
                <w:rStyle w:val="divdocumentjobtitle"/>
                <w:rFonts w:ascii="Century Gothic" w:eastAsia="Century Gothic" w:hAnsi="Century Gothic" w:cs="Century Gothic"/>
                <w:b/>
                <w:bCs/>
              </w:rPr>
              <w:t>Quality Assurance Analyst</w:t>
            </w:r>
            <w:r>
              <w:rPr>
                <w:rStyle w:val="documentmb5"/>
                <w:rFonts w:ascii="Century Gothic" w:eastAsia="Century Gothic" w:hAnsi="Century Gothic" w:cs="Century Gothic"/>
              </w:rPr>
              <w:t xml:space="preserve"> </w:t>
            </w:r>
          </w:p>
          <w:p w:rsidR="00D064E5" w:rsidRDefault="00E50770" w:rsidP="00D064E5">
            <w:pPr>
              <w:pStyle w:val="documentmb5Paragraph"/>
              <w:spacing w:after="100" w:line="340" w:lineRule="atLeast"/>
              <w:ind w:right="300"/>
              <w:rPr>
                <w:rStyle w:val="span"/>
                <w:rFonts w:ascii="Century Gothic" w:eastAsia="Century Gothic" w:hAnsi="Century Gothic" w:cs="Century Gothic"/>
                <w:i/>
                <w:iCs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i/>
                <w:iCs/>
                <w:sz w:val="22"/>
                <w:szCs w:val="22"/>
              </w:rPr>
              <w:t xml:space="preserve">KGISL, </w:t>
            </w:r>
            <w:r>
              <w:rPr>
                <w:rStyle w:val="span"/>
                <w:rFonts w:ascii="Century Gothic" w:eastAsia="Century Gothic" w:hAnsi="Century Gothic" w:cs="Century Gothic"/>
                <w:i/>
                <w:iCs/>
                <w:sz w:val="22"/>
                <w:szCs w:val="22"/>
              </w:rPr>
              <w:t xml:space="preserve">Coimbatore, </w:t>
            </w:r>
            <w:proofErr w:type="spellStart"/>
            <w:r>
              <w:rPr>
                <w:rStyle w:val="span"/>
                <w:rFonts w:ascii="Century Gothic" w:eastAsia="Century Gothic" w:hAnsi="Century Gothic" w:cs="Century Gothic"/>
                <w:i/>
                <w:iCs/>
                <w:sz w:val="22"/>
                <w:szCs w:val="22"/>
              </w:rPr>
              <w:t>TamilNadu</w:t>
            </w:r>
            <w:proofErr w:type="spellEnd"/>
          </w:p>
          <w:p w:rsidR="00CB4A2A" w:rsidRPr="00D064E5" w:rsidRDefault="00E50770" w:rsidP="00D064E5">
            <w:pPr>
              <w:pStyle w:val="documentmb5Paragraph"/>
              <w:spacing w:after="100" w:line="340" w:lineRule="atLeast"/>
              <w:ind w:right="300"/>
              <w:rPr>
                <w:rStyle w:val="span"/>
                <w:rFonts w:ascii="Century Gothic" w:eastAsia="Century Gothic" w:hAnsi="Century Gothic" w:cs="Century Gothic"/>
                <w:i/>
                <w:iCs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Project : Macquarie Bank-FII to FPI conversion</w:t>
            </w:r>
          </w:p>
          <w:p w:rsidR="00CB4A2A" w:rsidRDefault="00E50770">
            <w:pPr>
              <w:pStyle w:val="p"/>
              <w:spacing w:line="340" w:lineRule="atLeast"/>
              <w:ind w:right="300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R</w:t>
            </w: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ole : Quality Assurance Analyst</w:t>
            </w:r>
          </w:p>
          <w:p w:rsidR="00CB4A2A" w:rsidRDefault="00E50770">
            <w:pPr>
              <w:pStyle w:val="p"/>
              <w:spacing w:line="340" w:lineRule="atLeast"/>
              <w:ind w:right="300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Project Description</w:t>
            </w:r>
          </w:p>
          <w:p w:rsidR="00CB4A2A" w:rsidRDefault="00E50770">
            <w:pPr>
              <w:pStyle w:val="documentulli"/>
              <w:numPr>
                <w:ilvl w:val="0"/>
                <w:numId w:val="3"/>
              </w:numPr>
              <w:spacing w:line="340" w:lineRule="atLeast"/>
              <w:ind w:left="300" w:right="300" w:hanging="261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Wrote and optimized test cases to maximize success of manual software testing with consistent, thorough approaches.</w:t>
            </w:r>
          </w:p>
          <w:p w:rsidR="00CB4A2A" w:rsidRDefault="00E50770">
            <w:pPr>
              <w:pStyle w:val="documentulli"/>
              <w:numPr>
                <w:ilvl w:val="0"/>
                <w:numId w:val="3"/>
              </w:numPr>
              <w:spacing w:line="340" w:lineRule="atLeast"/>
              <w:ind w:left="300" w:right="300" w:hanging="261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Created and achiev</w:t>
            </w: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ed product quality objectives and met product specifications.</w:t>
            </w:r>
          </w:p>
          <w:p w:rsidR="00CB4A2A" w:rsidRDefault="00E50770">
            <w:pPr>
              <w:pStyle w:val="documentulli"/>
              <w:numPr>
                <w:ilvl w:val="0"/>
                <w:numId w:val="3"/>
              </w:numPr>
              <w:spacing w:line="340" w:lineRule="atLeast"/>
              <w:ind w:left="300" w:right="300" w:hanging="261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 xml:space="preserve">Involved in Automation Testing process using Selenium to achieve In- Sprint </w:t>
            </w: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lastRenderedPageBreak/>
              <w:t>Automation.</w:t>
            </w:r>
          </w:p>
          <w:p w:rsidR="00CB4A2A" w:rsidRDefault="00E50770">
            <w:pPr>
              <w:pStyle w:val="documentulli"/>
              <w:numPr>
                <w:ilvl w:val="0"/>
                <w:numId w:val="3"/>
              </w:numPr>
              <w:spacing w:line="340" w:lineRule="atLeast"/>
              <w:ind w:left="300" w:right="300" w:hanging="261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Debugged code and located root causes of problems by reviewing configuration files and logs.</w:t>
            </w:r>
          </w:p>
          <w:p w:rsidR="00CB4A2A" w:rsidRDefault="00E50770">
            <w:pPr>
              <w:pStyle w:val="documentulli"/>
              <w:numPr>
                <w:ilvl w:val="0"/>
                <w:numId w:val="3"/>
              </w:numPr>
              <w:spacing w:line="340" w:lineRule="atLeast"/>
              <w:ind w:left="300" w:right="300" w:hanging="261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In the NSDL W</w:t>
            </w: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ebsite, I have processed with the help of Application called GLOBE for Macquarie Bank in Conversions of FII (Foreign Institutional Investors) to FPI (Foreign Portfolio Investors)</w:t>
            </w:r>
          </w:p>
          <w:p w:rsidR="00CB4A2A" w:rsidRDefault="00E50770">
            <w:pPr>
              <w:pStyle w:val="documentulli"/>
              <w:numPr>
                <w:ilvl w:val="0"/>
                <w:numId w:val="3"/>
              </w:numPr>
              <w:spacing w:line="340" w:lineRule="atLeast"/>
              <w:ind w:left="300" w:right="300" w:hanging="261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Worked with various categories of FPI under SEBI Regulation</w:t>
            </w:r>
          </w:p>
          <w:p w:rsidR="00CB4A2A" w:rsidRDefault="00E50770">
            <w:pPr>
              <w:pStyle w:val="documentulli"/>
              <w:numPr>
                <w:ilvl w:val="0"/>
                <w:numId w:val="3"/>
              </w:numPr>
              <w:spacing w:line="340" w:lineRule="atLeast"/>
              <w:ind w:left="300" w:right="300" w:hanging="261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Expertise in Manu</w:t>
            </w: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al Testing Process with Agile Methodology</w:t>
            </w:r>
          </w:p>
          <w:p w:rsidR="00CB4A2A" w:rsidRDefault="00E50770">
            <w:pPr>
              <w:pStyle w:val="documentulli"/>
              <w:numPr>
                <w:ilvl w:val="0"/>
                <w:numId w:val="3"/>
              </w:numPr>
              <w:spacing w:line="340" w:lineRule="atLeast"/>
              <w:ind w:left="300" w:right="300" w:hanging="261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 xml:space="preserve">Having hands on experience in </w:t>
            </w:r>
            <w:proofErr w:type="spellStart"/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UIPath</w:t>
            </w:r>
            <w:proofErr w:type="spellEnd"/>
          </w:p>
          <w:p w:rsidR="00CB4A2A" w:rsidRDefault="00E50770">
            <w:pPr>
              <w:pStyle w:val="documentulli"/>
              <w:numPr>
                <w:ilvl w:val="0"/>
                <w:numId w:val="3"/>
              </w:numPr>
              <w:spacing w:line="340" w:lineRule="atLeast"/>
              <w:ind w:left="300" w:right="300" w:hanging="261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Collaborated with developers and product owners to stay current on product features and intended functionality.</w:t>
            </w:r>
          </w:p>
          <w:p w:rsidR="00CB4A2A" w:rsidRDefault="00E50770">
            <w:pPr>
              <w:pStyle w:val="documentulli"/>
              <w:numPr>
                <w:ilvl w:val="0"/>
                <w:numId w:val="3"/>
              </w:numPr>
              <w:spacing w:line="340" w:lineRule="atLeast"/>
              <w:ind w:left="300" w:right="300" w:hanging="261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Tailored testing procedures to obtain data most relevant to under</w:t>
            </w: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standing underlying causes of production limitations.</w:t>
            </w:r>
          </w:p>
          <w:p w:rsidR="00CB4A2A" w:rsidRDefault="00E50770">
            <w:pPr>
              <w:pStyle w:val="documentulli"/>
              <w:numPr>
                <w:ilvl w:val="0"/>
                <w:numId w:val="3"/>
              </w:numPr>
              <w:spacing w:line="340" w:lineRule="atLeast"/>
              <w:ind w:left="300" w:right="300" w:hanging="261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Evaluated data sets from multiple test implementations to determine and account for standard variance in test results.</w:t>
            </w:r>
          </w:p>
        </w:tc>
      </w:tr>
    </w:tbl>
    <w:p w:rsidR="00CB4A2A" w:rsidRDefault="00CB4A2A">
      <w:pPr>
        <w:rPr>
          <w:vanish/>
        </w:rPr>
      </w:pPr>
    </w:p>
    <w:tbl>
      <w:tblPr>
        <w:tblStyle w:val="documentheading"/>
        <w:tblW w:w="0" w:type="auto"/>
        <w:tblCellSpacing w:w="0" w:type="dxa"/>
        <w:tblBorders>
          <w:bottom w:val="single" w:sz="8" w:space="0" w:color="CCCCCC"/>
        </w:tblBorders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600"/>
        <w:gridCol w:w="10680"/>
      </w:tblGrid>
      <w:tr w:rsidR="00CB4A2A">
        <w:trPr>
          <w:tblCellSpacing w:w="0" w:type="dxa"/>
        </w:trPr>
        <w:tc>
          <w:tcPr>
            <w:tcW w:w="60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CB4A2A" w:rsidRDefault="00E50770">
            <w:pPr>
              <w:pStyle w:val="documentsectionheadingIcon"/>
              <w:spacing w:before="400" w:line="320" w:lineRule="atLeast"/>
              <w:rPr>
                <w:rStyle w:val="documenticonCell"/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>
              <w:rPr>
                <w:rStyle w:val="documenticonCell"/>
                <w:rFonts w:ascii="Century Gothic" w:eastAsia="Century Gothic" w:hAnsi="Century Gothic" w:cs="Century Gothic"/>
                <w:b/>
                <w:bCs/>
                <w:noProof/>
                <w:sz w:val="22"/>
                <w:szCs w:val="22"/>
              </w:rPr>
              <w:drawing>
                <wp:inline distT="0" distB="0" distL="0" distR="0">
                  <wp:extent cx="368466" cy="368677"/>
                  <wp:effectExtent l="0" t="0" r="0" b="0"/>
                  <wp:docPr id="100040" name="Picture 10004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0" name=""/>
                          <pic:cNvPicPr>
                            <a:picLocks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466" cy="36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8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CB4A2A" w:rsidRDefault="00E50770">
            <w:pPr>
              <w:pStyle w:val="documentsectionsectiontitle"/>
              <w:spacing w:before="90" w:line="420" w:lineRule="atLeast"/>
              <w:ind w:left="160"/>
              <w:rPr>
                <w:rStyle w:val="documenttitleCell"/>
                <w:rFonts w:ascii="Century Gothic" w:eastAsia="Century Gothic" w:hAnsi="Century Gothic" w:cs="Century Gothic"/>
                <w:b/>
                <w:bCs/>
                <w:color w:val="1A409A"/>
                <w:sz w:val="32"/>
                <w:szCs w:val="32"/>
              </w:rPr>
            </w:pPr>
            <w:r>
              <w:rPr>
                <w:rStyle w:val="documenttitleCell"/>
                <w:rFonts w:ascii="Century Gothic" w:eastAsia="Century Gothic" w:hAnsi="Century Gothic" w:cs="Century Gothic"/>
                <w:b/>
                <w:bCs/>
                <w:color w:val="1A409A"/>
                <w:sz w:val="32"/>
                <w:szCs w:val="32"/>
              </w:rPr>
              <w:t>Education</w:t>
            </w:r>
          </w:p>
        </w:tc>
      </w:tr>
    </w:tbl>
    <w:p w:rsidR="00CB4A2A" w:rsidRDefault="00CB4A2A">
      <w:pPr>
        <w:rPr>
          <w:vanish/>
        </w:rPr>
      </w:pPr>
    </w:p>
    <w:tbl>
      <w:tblPr>
        <w:tblStyle w:val="documentdivparagraph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550"/>
        <w:gridCol w:w="8730"/>
      </w:tblGrid>
      <w:tr w:rsidR="00CB4A2A">
        <w:trPr>
          <w:tblCellSpacing w:w="0" w:type="dxa"/>
        </w:trPr>
        <w:tc>
          <w:tcPr>
            <w:tcW w:w="2550" w:type="dxa"/>
            <w:tcMar>
              <w:top w:w="200" w:type="dxa"/>
              <w:left w:w="0" w:type="dxa"/>
              <w:bottom w:w="0" w:type="dxa"/>
              <w:right w:w="150" w:type="dxa"/>
            </w:tcMar>
            <w:hideMark/>
          </w:tcPr>
          <w:p w:rsidR="00CB4A2A" w:rsidRDefault="00E50770">
            <w:pPr>
              <w:pStyle w:val="spandateswrapperParagraph"/>
              <w:pBdr>
                <w:right w:val="none" w:sz="0" w:space="0" w:color="auto"/>
              </w:pBdr>
              <w:ind w:right="450"/>
              <w:rPr>
                <w:rStyle w:val="spandateswrapper"/>
                <w:rFonts w:ascii="Century Gothic" w:eastAsia="Century Gothic" w:hAnsi="Century Gothic" w:cs="Century Gothic"/>
                <w:sz w:val="4"/>
                <w:szCs w:val="4"/>
              </w:rPr>
            </w:pPr>
            <w:r>
              <w:rPr>
                <w:rStyle w:val="txtBold"/>
                <w:rFonts w:ascii="Century Gothic" w:eastAsia="Century Gothic" w:hAnsi="Century Gothic" w:cs="Century Gothic"/>
              </w:rPr>
              <w:t>2013-08</w:t>
            </w:r>
            <w:r>
              <w:rPr>
                <w:rStyle w:val="spandateswrapper"/>
                <w:rFonts w:ascii="Century Gothic" w:eastAsia="Century Gothic" w:hAnsi="Century Gothic" w:cs="Century Gothic"/>
              </w:rPr>
              <w:t xml:space="preserve"> </w:t>
            </w:r>
            <w:r>
              <w:rPr>
                <w:rStyle w:val="txtBold"/>
                <w:rFonts w:ascii="Century Gothic" w:eastAsia="Century Gothic" w:hAnsi="Century Gothic" w:cs="Century Gothic"/>
              </w:rPr>
              <w:t>- 2017-04</w:t>
            </w:r>
          </w:p>
        </w:tc>
        <w:tc>
          <w:tcPr>
            <w:tcW w:w="8730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:rsidR="00CB4A2A" w:rsidRDefault="00E50770">
            <w:pPr>
              <w:pStyle w:val="spandateswrapperParagraph"/>
              <w:pBdr>
                <w:right w:val="none" w:sz="0" w:space="0" w:color="auto"/>
              </w:pBdr>
              <w:ind w:right="450"/>
              <w:rPr>
                <w:rStyle w:val="txtBold"/>
                <w:rFonts w:ascii="Century Gothic" w:eastAsia="Century Gothic" w:hAnsi="Century Gothic" w:cs="Century Gothic"/>
              </w:rPr>
            </w:pPr>
            <w:r>
              <w:rPr>
                <w:rStyle w:val="spandegree"/>
                <w:rFonts w:ascii="Century Gothic" w:eastAsia="Century Gothic" w:hAnsi="Century Gothic" w:cs="Century Gothic"/>
              </w:rPr>
              <w:t xml:space="preserve">Bachelor of Technology: </w:t>
            </w:r>
            <w:r>
              <w:rPr>
                <w:rStyle w:val="spanprogramline"/>
                <w:rFonts w:ascii="Century Gothic" w:eastAsia="Century Gothic" w:hAnsi="Century Gothic" w:cs="Century Gothic"/>
              </w:rPr>
              <w:t>Information Technology</w:t>
            </w:r>
            <w:r>
              <w:rPr>
                <w:rStyle w:val="singlecolumnspanpaddedlinenth-child1"/>
                <w:rFonts w:ascii="Century Gothic" w:eastAsia="Century Gothic" w:hAnsi="Century Gothic" w:cs="Century Gothic"/>
              </w:rPr>
              <w:t xml:space="preserve"> </w:t>
            </w:r>
          </w:p>
          <w:p w:rsidR="00CB4A2A" w:rsidRDefault="00E50770">
            <w:pPr>
              <w:pStyle w:val="spanpaddedline"/>
              <w:spacing w:line="340" w:lineRule="atLeast"/>
              <w:ind w:right="300"/>
              <w:rPr>
                <w:rStyle w:val="documenttwocolparasinglecolumn"/>
                <w:rFonts w:ascii="Century Gothic" w:eastAsia="Century Gothic" w:hAnsi="Century Gothic" w:cs="Century Gothic"/>
                <w:i/>
                <w:iCs/>
                <w:sz w:val="22"/>
                <w:szCs w:val="22"/>
              </w:rPr>
            </w:pPr>
            <w:proofErr w:type="spellStart"/>
            <w:r>
              <w:rPr>
                <w:rStyle w:val="span"/>
                <w:rFonts w:ascii="Century Gothic" w:eastAsia="Century Gothic" w:hAnsi="Century Gothic" w:cs="Century Gothic"/>
                <w:i/>
                <w:iCs/>
                <w:sz w:val="22"/>
                <w:szCs w:val="22"/>
              </w:rPr>
              <w:t>K.S.Rangasamy</w:t>
            </w:r>
            <w:proofErr w:type="spellEnd"/>
            <w:r>
              <w:rPr>
                <w:rStyle w:val="span"/>
                <w:rFonts w:ascii="Century Gothic" w:eastAsia="Century Gothic" w:hAnsi="Century Gothic" w:cs="Century Gothic"/>
                <w:i/>
                <w:iCs/>
                <w:sz w:val="22"/>
                <w:szCs w:val="22"/>
              </w:rPr>
              <w:t xml:space="preserve"> College Of Technology - </w:t>
            </w:r>
            <w:proofErr w:type="spellStart"/>
            <w:r>
              <w:rPr>
                <w:rStyle w:val="span"/>
                <w:rFonts w:ascii="Century Gothic" w:eastAsia="Century Gothic" w:hAnsi="Century Gothic" w:cs="Century Gothic"/>
                <w:i/>
                <w:iCs/>
                <w:sz w:val="22"/>
                <w:szCs w:val="22"/>
              </w:rPr>
              <w:t>Tiruchengode</w:t>
            </w:r>
            <w:proofErr w:type="spellEnd"/>
            <w:r>
              <w:rPr>
                <w:rStyle w:val="span"/>
                <w:rFonts w:ascii="Century Gothic" w:eastAsia="Century Gothic" w:hAnsi="Century Gothic" w:cs="Century Gothic"/>
                <w:i/>
                <w:iCs/>
                <w:sz w:val="22"/>
                <w:szCs w:val="22"/>
              </w:rPr>
              <w:t xml:space="preserve">, </w:t>
            </w:r>
            <w:proofErr w:type="spellStart"/>
            <w:r>
              <w:rPr>
                <w:rStyle w:val="span"/>
                <w:rFonts w:ascii="Century Gothic" w:eastAsia="Century Gothic" w:hAnsi="Century Gothic" w:cs="Century Gothic"/>
                <w:i/>
                <w:iCs/>
                <w:sz w:val="22"/>
                <w:szCs w:val="22"/>
              </w:rPr>
              <w:t>TamilNadu</w:t>
            </w:r>
            <w:proofErr w:type="spellEnd"/>
          </w:p>
          <w:p w:rsidR="00CB4A2A" w:rsidRDefault="00E50770">
            <w:pPr>
              <w:pStyle w:val="documentulli"/>
              <w:numPr>
                <w:ilvl w:val="0"/>
                <w:numId w:val="4"/>
              </w:numPr>
              <w:spacing w:line="340" w:lineRule="atLeast"/>
              <w:ind w:left="300" w:right="300" w:hanging="261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Coordinator of Department's technical organization and organized several other events</w:t>
            </w:r>
          </w:p>
          <w:p w:rsidR="00CB4A2A" w:rsidRDefault="00E50770">
            <w:pPr>
              <w:pStyle w:val="documentulli"/>
              <w:numPr>
                <w:ilvl w:val="0"/>
                <w:numId w:val="4"/>
              </w:numPr>
              <w:spacing w:line="340" w:lineRule="atLeast"/>
              <w:ind w:left="300" w:right="300" w:hanging="261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 xml:space="preserve">Member of </w:t>
            </w:r>
            <w:proofErr w:type="spellStart"/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Informtion</w:t>
            </w:r>
            <w:proofErr w:type="spellEnd"/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 xml:space="preserve"> Technology ZITA group</w:t>
            </w:r>
          </w:p>
        </w:tc>
      </w:tr>
    </w:tbl>
    <w:p w:rsidR="00CB4A2A" w:rsidRDefault="00CB4A2A">
      <w:pPr>
        <w:rPr>
          <w:vanish/>
        </w:rPr>
      </w:pPr>
    </w:p>
    <w:tbl>
      <w:tblPr>
        <w:tblStyle w:val="documentheading"/>
        <w:tblW w:w="0" w:type="auto"/>
        <w:tblCellSpacing w:w="0" w:type="dxa"/>
        <w:tblBorders>
          <w:bottom w:val="single" w:sz="8" w:space="0" w:color="CCCCCC"/>
        </w:tblBorders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600"/>
        <w:gridCol w:w="10680"/>
      </w:tblGrid>
      <w:tr w:rsidR="00CB4A2A">
        <w:trPr>
          <w:tblCellSpacing w:w="0" w:type="dxa"/>
        </w:trPr>
        <w:tc>
          <w:tcPr>
            <w:tcW w:w="60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CB4A2A" w:rsidRDefault="00E50770">
            <w:pPr>
              <w:pStyle w:val="documentsectionheadingIcon"/>
              <w:spacing w:before="400" w:line="320" w:lineRule="atLeast"/>
              <w:rPr>
                <w:rStyle w:val="documenticonCell"/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>
              <w:rPr>
                <w:rStyle w:val="documenticonCell"/>
                <w:rFonts w:ascii="Century Gothic" w:eastAsia="Century Gothic" w:hAnsi="Century Gothic" w:cs="Century Gothic"/>
                <w:b/>
                <w:bCs/>
                <w:noProof/>
                <w:sz w:val="22"/>
                <w:szCs w:val="22"/>
              </w:rPr>
              <w:drawing>
                <wp:inline distT="0" distB="0" distL="0" distR="0">
                  <wp:extent cx="368466" cy="368677"/>
                  <wp:effectExtent l="0" t="0" r="0" b="0"/>
                  <wp:docPr id="100042" name="Picture 10004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2" name=""/>
                          <pic:cNvPicPr>
                            <a:picLocks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466" cy="36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8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CB4A2A" w:rsidRDefault="00E50770">
            <w:pPr>
              <w:pStyle w:val="documentsectionsectiontitle"/>
              <w:spacing w:before="90" w:line="420" w:lineRule="atLeast"/>
              <w:ind w:left="160"/>
              <w:rPr>
                <w:rStyle w:val="documenttitleCell"/>
                <w:rFonts w:ascii="Century Gothic" w:eastAsia="Century Gothic" w:hAnsi="Century Gothic" w:cs="Century Gothic"/>
                <w:b/>
                <w:bCs/>
                <w:color w:val="1A409A"/>
                <w:sz w:val="32"/>
                <w:szCs w:val="32"/>
              </w:rPr>
            </w:pPr>
            <w:r>
              <w:rPr>
                <w:rStyle w:val="documenttitleCell"/>
                <w:rFonts w:ascii="Century Gothic" w:eastAsia="Century Gothic" w:hAnsi="Century Gothic" w:cs="Century Gothic"/>
                <w:b/>
                <w:bCs/>
                <w:color w:val="1A409A"/>
                <w:sz w:val="32"/>
                <w:szCs w:val="32"/>
              </w:rPr>
              <w:t>Accomplishments</w:t>
            </w:r>
          </w:p>
        </w:tc>
      </w:tr>
    </w:tbl>
    <w:p w:rsidR="00CB4A2A" w:rsidRDefault="00E50770">
      <w:pPr>
        <w:pStyle w:val="documentulli"/>
        <w:numPr>
          <w:ilvl w:val="0"/>
          <w:numId w:val="5"/>
        </w:numPr>
        <w:pBdr>
          <w:left w:val="none" w:sz="0" w:space="0" w:color="auto"/>
        </w:pBdr>
        <w:spacing w:before="200" w:line="320" w:lineRule="atLeast"/>
        <w:ind w:left="2860" w:hanging="261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eastAsia="Century Gothic" w:hAnsi="Century Gothic" w:cs="Century Gothic"/>
          <w:sz w:val="22"/>
          <w:szCs w:val="22"/>
        </w:rPr>
        <w:t xml:space="preserve">Cognizant Cheers Sapphire Award for quickly </w:t>
      </w:r>
      <w:r>
        <w:rPr>
          <w:rFonts w:ascii="Century Gothic" w:eastAsia="Century Gothic" w:hAnsi="Century Gothic" w:cs="Century Gothic"/>
          <w:sz w:val="22"/>
          <w:szCs w:val="22"/>
        </w:rPr>
        <w:t>learnt new automation tool -</w:t>
      </w:r>
      <w:proofErr w:type="spellStart"/>
      <w:r>
        <w:rPr>
          <w:rFonts w:ascii="Century Gothic" w:eastAsia="Century Gothic" w:hAnsi="Century Gothic" w:cs="Century Gothic"/>
          <w:sz w:val="22"/>
          <w:szCs w:val="22"/>
        </w:rPr>
        <w:t>BlazeMeter</w:t>
      </w:r>
      <w:proofErr w:type="spellEnd"/>
      <w:r>
        <w:rPr>
          <w:rFonts w:ascii="Century Gothic" w:eastAsia="Century Gothic" w:hAnsi="Century Gothic" w:cs="Century Gothic"/>
          <w:sz w:val="22"/>
          <w:szCs w:val="22"/>
        </w:rPr>
        <w:t xml:space="preserve"> and developed the scripts in short period of time.</w:t>
      </w:r>
    </w:p>
    <w:p w:rsidR="00CB4A2A" w:rsidRDefault="00E50770">
      <w:pPr>
        <w:pStyle w:val="documentulli"/>
        <w:numPr>
          <w:ilvl w:val="0"/>
          <w:numId w:val="5"/>
        </w:numPr>
        <w:spacing w:line="320" w:lineRule="atLeast"/>
        <w:ind w:left="2860" w:hanging="261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eastAsia="Century Gothic" w:hAnsi="Century Gothic" w:cs="Century Gothic"/>
          <w:sz w:val="22"/>
          <w:szCs w:val="22"/>
        </w:rPr>
        <w:t>Recognized by Project Manager for newly created tool (Timesheet Submission and Defect Monitoring )using Selenium -Automation</w:t>
      </w:r>
    </w:p>
    <w:tbl>
      <w:tblPr>
        <w:tblStyle w:val="documentheading"/>
        <w:tblW w:w="0" w:type="auto"/>
        <w:tblCellSpacing w:w="0" w:type="dxa"/>
        <w:tblBorders>
          <w:bottom w:val="single" w:sz="8" w:space="0" w:color="CCCCCC"/>
        </w:tblBorders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600"/>
        <w:gridCol w:w="10680"/>
      </w:tblGrid>
      <w:tr w:rsidR="00CB4A2A">
        <w:trPr>
          <w:tblCellSpacing w:w="0" w:type="dxa"/>
        </w:trPr>
        <w:tc>
          <w:tcPr>
            <w:tcW w:w="60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CB4A2A" w:rsidRDefault="00E50770">
            <w:pPr>
              <w:pStyle w:val="documentsectionheadingIcon"/>
              <w:spacing w:before="400" w:line="320" w:lineRule="atLeast"/>
              <w:rPr>
                <w:rStyle w:val="documenticonCell"/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>
              <w:rPr>
                <w:rStyle w:val="documenticonCell"/>
                <w:rFonts w:ascii="Century Gothic" w:eastAsia="Century Gothic" w:hAnsi="Century Gothic" w:cs="Century Gothic"/>
                <w:b/>
                <w:bCs/>
                <w:noProof/>
                <w:sz w:val="22"/>
                <w:szCs w:val="22"/>
              </w:rPr>
              <w:drawing>
                <wp:inline distT="0" distB="0" distL="0" distR="0">
                  <wp:extent cx="368466" cy="368677"/>
                  <wp:effectExtent l="0" t="0" r="0" b="0"/>
                  <wp:docPr id="100044" name="Picture 10004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4" name=""/>
                          <pic:cNvPicPr>
                            <a:picLocks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466" cy="36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8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CB4A2A" w:rsidRDefault="00E50770">
            <w:pPr>
              <w:pStyle w:val="documentsectionsectiontitle"/>
              <w:spacing w:before="90" w:line="420" w:lineRule="atLeast"/>
              <w:ind w:left="160"/>
              <w:rPr>
                <w:rStyle w:val="documenttitleCell"/>
                <w:rFonts w:ascii="Century Gothic" w:eastAsia="Century Gothic" w:hAnsi="Century Gothic" w:cs="Century Gothic"/>
                <w:b/>
                <w:bCs/>
                <w:color w:val="1A409A"/>
                <w:sz w:val="32"/>
                <w:szCs w:val="32"/>
              </w:rPr>
            </w:pPr>
            <w:r>
              <w:rPr>
                <w:rStyle w:val="documenttitleCell"/>
                <w:rFonts w:ascii="Century Gothic" w:eastAsia="Century Gothic" w:hAnsi="Century Gothic" w:cs="Century Gothic"/>
                <w:b/>
                <w:bCs/>
                <w:color w:val="1A409A"/>
                <w:sz w:val="32"/>
                <w:szCs w:val="32"/>
              </w:rPr>
              <w:t>Certifications</w:t>
            </w:r>
          </w:p>
        </w:tc>
      </w:tr>
    </w:tbl>
    <w:p w:rsidR="00CB4A2A" w:rsidRDefault="00CB4A2A">
      <w:pPr>
        <w:rPr>
          <w:vanish/>
        </w:rPr>
      </w:pPr>
    </w:p>
    <w:tbl>
      <w:tblPr>
        <w:tblStyle w:val="documentdivparagraph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550"/>
        <w:gridCol w:w="8730"/>
      </w:tblGrid>
      <w:tr w:rsidR="00CB4A2A">
        <w:trPr>
          <w:tblCellSpacing w:w="0" w:type="dxa"/>
        </w:trPr>
        <w:tc>
          <w:tcPr>
            <w:tcW w:w="2550" w:type="dxa"/>
            <w:tcMar>
              <w:top w:w="200" w:type="dxa"/>
              <w:left w:w="0" w:type="dxa"/>
              <w:bottom w:w="0" w:type="dxa"/>
              <w:right w:w="150" w:type="dxa"/>
            </w:tcMar>
            <w:hideMark/>
          </w:tcPr>
          <w:p w:rsidR="00CB4A2A" w:rsidRDefault="00E50770">
            <w:pPr>
              <w:pStyle w:val="spandateswrapperParagraph"/>
              <w:pBdr>
                <w:right w:val="none" w:sz="0" w:space="0" w:color="auto"/>
              </w:pBdr>
              <w:ind w:right="450"/>
              <w:rPr>
                <w:rStyle w:val="spandateswrapper"/>
                <w:rFonts w:ascii="Century Gothic" w:eastAsia="Century Gothic" w:hAnsi="Century Gothic" w:cs="Century Gothic"/>
                <w:sz w:val="4"/>
                <w:szCs w:val="4"/>
              </w:rPr>
            </w:pPr>
            <w:r>
              <w:rPr>
                <w:rStyle w:val="txtBold"/>
                <w:rFonts w:ascii="Century Gothic" w:eastAsia="Century Gothic" w:hAnsi="Century Gothic" w:cs="Century Gothic"/>
              </w:rPr>
              <w:t>2020-06</w:t>
            </w:r>
          </w:p>
        </w:tc>
        <w:tc>
          <w:tcPr>
            <w:tcW w:w="8730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:rsidR="00CB4A2A" w:rsidRDefault="00E50770">
            <w:pPr>
              <w:pStyle w:val="p"/>
              <w:spacing w:after="100" w:line="340" w:lineRule="atLeast"/>
              <w:ind w:right="300"/>
              <w:rPr>
                <w:rStyle w:val="documenttwocolparasinglecolumn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documenttwocolparasinglecolumn"/>
                <w:rFonts w:ascii="Century Gothic" w:eastAsia="Century Gothic" w:hAnsi="Century Gothic" w:cs="Century Gothic"/>
                <w:sz w:val="22"/>
                <w:szCs w:val="22"/>
              </w:rPr>
              <w:t>Selenium</w:t>
            </w:r>
          </w:p>
        </w:tc>
      </w:tr>
    </w:tbl>
    <w:p w:rsidR="00CB4A2A" w:rsidRDefault="00CB4A2A">
      <w:pPr>
        <w:rPr>
          <w:vanish/>
        </w:rPr>
      </w:pPr>
    </w:p>
    <w:tbl>
      <w:tblPr>
        <w:tblStyle w:val="documentdivparagraph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550"/>
        <w:gridCol w:w="8730"/>
      </w:tblGrid>
      <w:tr w:rsidR="00CB4A2A">
        <w:trPr>
          <w:tblCellSpacing w:w="0" w:type="dxa"/>
        </w:trPr>
        <w:tc>
          <w:tcPr>
            <w:tcW w:w="2550" w:type="dxa"/>
            <w:tcMar>
              <w:top w:w="200" w:type="dxa"/>
              <w:left w:w="0" w:type="dxa"/>
              <w:bottom w:w="0" w:type="dxa"/>
              <w:right w:w="150" w:type="dxa"/>
            </w:tcMar>
            <w:hideMark/>
          </w:tcPr>
          <w:p w:rsidR="00CB4A2A" w:rsidRDefault="00E50770">
            <w:pPr>
              <w:pStyle w:val="spandateswrapperParagraph"/>
              <w:pBdr>
                <w:right w:val="none" w:sz="0" w:space="0" w:color="auto"/>
              </w:pBdr>
              <w:ind w:right="450"/>
              <w:rPr>
                <w:rStyle w:val="spandateswrapper"/>
                <w:rFonts w:ascii="Century Gothic" w:eastAsia="Century Gothic" w:hAnsi="Century Gothic" w:cs="Century Gothic"/>
                <w:sz w:val="4"/>
                <w:szCs w:val="4"/>
              </w:rPr>
            </w:pPr>
            <w:r>
              <w:rPr>
                <w:rStyle w:val="txtBold"/>
                <w:rFonts w:ascii="Century Gothic" w:eastAsia="Century Gothic" w:hAnsi="Century Gothic" w:cs="Century Gothic"/>
              </w:rPr>
              <w:t>2019-06</w:t>
            </w:r>
          </w:p>
        </w:tc>
        <w:tc>
          <w:tcPr>
            <w:tcW w:w="8730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:rsidR="00CB4A2A" w:rsidRDefault="00E50770">
            <w:pPr>
              <w:pStyle w:val="p"/>
              <w:spacing w:after="100" w:line="340" w:lineRule="atLeast"/>
              <w:ind w:right="300"/>
              <w:rPr>
                <w:rStyle w:val="documenttwocolparasinglecolumn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documenttwocolparasinglecolumn"/>
                <w:rFonts w:ascii="Century Gothic" w:eastAsia="Century Gothic" w:hAnsi="Century Gothic" w:cs="Century Gothic"/>
                <w:sz w:val="22"/>
                <w:szCs w:val="22"/>
              </w:rPr>
              <w:t>UI Path</w:t>
            </w:r>
          </w:p>
        </w:tc>
      </w:tr>
    </w:tbl>
    <w:p w:rsidR="00CB4A2A" w:rsidRDefault="00CB4A2A">
      <w:pPr>
        <w:rPr>
          <w:vanish/>
        </w:rPr>
      </w:pPr>
    </w:p>
    <w:sectPr w:rsidR="00CB4A2A">
      <w:headerReference w:type="default" r:id="rId21"/>
      <w:footerReference w:type="default" r:id="rId22"/>
      <w:pgSz w:w="12240" w:h="15840"/>
      <w:pgMar w:top="480" w:right="480" w:bottom="480" w:left="48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0770" w:rsidRDefault="00E50770">
      <w:pPr>
        <w:spacing w:line="240" w:lineRule="auto"/>
      </w:pPr>
      <w:r>
        <w:separator/>
      </w:r>
    </w:p>
  </w:endnote>
  <w:endnote w:type="continuationSeparator" w:id="0">
    <w:p w:rsidR="00E50770" w:rsidRDefault="00E5077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5886A847-69BF-4808-B100-DA7353F91C8E}"/>
    <w:embedBold r:id="rId2" w:fontKey="{8DE6B39D-4CCE-4C93-8872-4FFF86F37752}"/>
    <w:embedItalic r:id="rId3" w:fontKey="{3E84D27B-1A94-41AF-BE0B-706771C20E7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4A2A" w:rsidRDefault="00E50770">
    <w:pPr>
      <w:spacing w:line="20" w:lineRule="auto"/>
    </w:pPr>
    <w:r>
      <w:rPr>
        <w:color w:val="FFFFFF"/>
        <w:sz w:val="2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0770" w:rsidRDefault="00E50770">
      <w:pPr>
        <w:spacing w:line="240" w:lineRule="auto"/>
      </w:pPr>
      <w:r>
        <w:separator/>
      </w:r>
    </w:p>
  </w:footnote>
  <w:footnote w:type="continuationSeparator" w:id="0">
    <w:p w:rsidR="00E50770" w:rsidRDefault="00E5077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4A2A" w:rsidRDefault="00E50770">
    <w:pPr>
      <w:spacing w:line="20" w:lineRule="auto"/>
    </w:pPr>
    <w:r>
      <w:rPr>
        <w:color w:val="FFFFFF"/>
        <w:sz w:val="2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 w:tplc="4D3091A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1AE3F1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70AF1A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7E2B26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14AB3A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F22DB1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ED4212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B28161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0EC56B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7988D7B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A16883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67021D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ADEC51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8206A0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01C7DC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7EC5BA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C44075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D26347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EAAA39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F22FCF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BE2536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566F1D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748425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15E5A3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47E30B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1D6968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D9AC33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77F0D89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A8AE75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DC0EED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4C2E4C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3C211B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76E020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EE41A8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CD6FFC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9A8B59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4BD0C90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5220D4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B08B5A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A70227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556F0B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0601CF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402C68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5001A6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6E0641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TrueTypeFonts/>
  <w:proofState w:spelling="clean" w:grammar="clean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B4A2A"/>
    <w:rsid w:val="00CB4A2A"/>
    <w:rsid w:val="00D064E5"/>
    <w:rsid w:val="00E50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C1D342"/>
  <w15:docId w15:val="{B5EE7D0B-39E3-4824-A1A0-F91D659B7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5BCE"/>
    <w:pPr>
      <w:spacing w:line="240" w:lineRule="atLeast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ocument">
    <w:name w:val="document"/>
    <w:basedOn w:val="Normal"/>
    <w:pPr>
      <w:spacing w:line="320" w:lineRule="atLeast"/>
    </w:pPr>
  </w:style>
  <w:style w:type="paragraph" w:customStyle="1" w:styleId="div">
    <w:name w:val="div"/>
    <w:basedOn w:val="Normal"/>
  </w:style>
  <w:style w:type="character" w:customStyle="1" w:styleId="documentleft-box">
    <w:name w:val="document_left-box"/>
    <w:basedOn w:val="DefaultParagraphFont"/>
  </w:style>
  <w:style w:type="paragraph" w:customStyle="1" w:styleId="documentdivfirstsection">
    <w:name w:val="document_div_firstsection"/>
    <w:basedOn w:val="Normal"/>
  </w:style>
  <w:style w:type="paragraph" w:customStyle="1" w:styleId="documentSECTIONNAMEdivfirstparagraph">
    <w:name w:val="document_SECTION_NAME_div_firstparagraph"/>
    <w:basedOn w:val="Normal"/>
  </w:style>
  <w:style w:type="paragraph" w:customStyle="1" w:styleId="documentname">
    <w:name w:val="document_name"/>
    <w:basedOn w:val="Normal"/>
    <w:pPr>
      <w:pBdr>
        <w:bottom w:val="none" w:sz="0" w:space="5" w:color="auto"/>
      </w:pBdr>
      <w:spacing w:line="820" w:lineRule="atLeast"/>
    </w:pPr>
    <w:rPr>
      <w:b/>
      <w:bCs/>
      <w:color w:val="1A409A"/>
      <w:sz w:val="72"/>
      <w:szCs w:val="72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documentresumeTitle">
    <w:name w:val="document_resumeTitle"/>
    <w:basedOn w:val="Normal"/>
    <w:pPr>
      <w:spacing w:line="420" w:lineRule="atLeast"/>
    </w:pPr>
    <w:rPr>
      <w:color w:val="1A409A"/>
      <w:sz w:val="32"/>
      <w:szCs w:val="32"/>
    </w:rPr>
  </w:style>
  <w:style w:type="paragraph" w:customStyle="1" w:styleId="documentsection">
    <w:name w:val="document_section"/>
    <w:basedOn w:val="Normal"/>
  </w:style>
  <w:style w:type="paragraph" w:customStyle="1" w:styleId="documentSECTIONCNTCdivfirstparagraph">
    <w:name w:val="document_SECTION_CNTC_div_firstparagraph"/>
    <w:basedOn w:val="Normal"/>
  </w:style>
  <w:style w:type="character" w:customStyle="1" w:styleId="documentaddressLeft">
    <w:name w:val="document_addressLeft"/>
    <w:basedOn w:val="DefaultParagraphFont"/>
  </w:style>
  <w:style w:type="paragraph" w:customStyle="1" w:styleId="documenticonRow">
    <w:name w:val="document_iconRow"/>
    <w:basedOn w:val="Normal"/>
    <w:pPr>
      <w:pBdr>
        <w:bottom w:val="none" w:sz="0" w:space="7" w:color="auto"/>
      </w:pBdr>
    </w:pPr>
  </w:style>
  <w:style w:type="character" w:customStyle="1" w:styleId="documenticonRowiconSvg">
    <w:name w:val="document_iconRow_iconSvg"/>
    <w:basedOn w:val="DefaultParagraphFont"/>
  </w:style>
  <w:style w:type="character" w:customStyle="1" w:styleId="documenticonRowicoTxt">
    <w:name w:val="document_iconRow_icoTxt"/>
    <w:basedOn w:val="DefaultParagraphFont"/>
  </w:style>
  <w:style w:type="paragraph" w:customStyle="1" w:styleId="documentasposeztyaddresstable">
    <w:name w:val="document_aspose_ztyaddresstable"/>
    <w:basedOn w:val="Normal"/>
    <w:pPr>
      <w:spacing w:line="320" w:lineRule="atLeast"/>
    </w:pPr>
  </w:style>
  <w:style w:type="character" w:customStyle="1" w:styleId="documentasposeztyaddresstableCharacter">
    <w:name w:val="document_aspose_ztyaddresstable Character"/>
    <w:basedOn w:val="DefaultParagraphFont"/>
  </w:style>
  <w:style w:type="table" w:customStyle="1" w:styleId="documenticonInnerTable">
    <w:name w:val="document_iconInnerTable"/>
    <w:basedOn w:val="TableNormal"/>
    <w:tblPr/>
  </w:style>
  <w:style w:type="character" w:customStyle="1" w:styleId="documentaddressRight">
    <w:name w:val="document_addressRight"/>
    <w:basedOn w:val="DefaultParagraphFont"/>
  </w:style>
  <w:style w:type="table" w:customStyle="1" w:styleId="documentaddress">
    <w:name w:val="document_address"/>
    <w:basedOn w:val="TableNormal"/>
    <w:tblPr/>
  </w:style>
  <w:style w:type="paragraph" w:customStyle="1" w:styleId="documentleft-boxParagraph">
    <w:name w:val="document_left-box Paragraph"/>
    <w:basedOn w:val="Normal"/>
  </w:style>
  <w:style w:type="character" w:customStyle="1" w:styleId="documentright-box">
    <w:name w:val="document_right-box"/>
    <w:basedOn w:val="DefaultParagraphFont"/>
  </w:style>
  <w:style w:type="table" w:customStyle="1" w:styleId="documenttopsection">
    <w:name w:val="document_topsection"/>
    <w:basedOn w:val="TableNormal"/>
    <w:tblPr/>
  </w:style>
  <w:style w:type="paragraph" w:customStyle="1" w:styleId="documentSECTIONSUMMdivfirstparagraph">
    <w:name w:val="document_SECTION_SUMM_div_firstparagraph"/>
    <w:basedOn w:val="Normal"/>
  </w:style>
  <w:style w:type="paragraph" w:customStyle="1" w:styleId="documentdivnoPind">
    <w:name w:val="document_div_noPind"/>
    <w:basedOn w:val="Normal"/>
  </w:style>
  <w:style w:type="paragraph" w:customStyle="1" w:styleId="documentulli">
    <w:name w:val="document_ul_li"/>
    <w:basedOn w:val="Normal"/>
    <w:pPr>
      <w:pBdr>
        <w:left w:val="none" w:sz="0" w:space="3" w:color="auto"/>
      </w:pBdr>
    </w:pPr>
  </w:style>
  <w:style w:type="character" w:customStyle="1" w:styleId="documenticonCell">
    <w:name w:val="document_iconCell"/>
    <w:basedOn w:val="DefaultParagraphFont"/>
  </w:style>
  <w:style w:type="paragraph" w:customStyle="1" w:styleId="documentsectionheadingIcon">
    <w:name w:val="document_section_headingIcon"/>
    <w:basedOn w:val="Normal"/>
  </w:style>
  <w:style w:type="character" w:customStyle="1" w:styleId="documenttitleCell">
    <w:name w:val="document_titleCell"/>
    <w:basedOn w:val="DefaultParagraphFont"/>
  </w:style>
  <w:style w:type="paragraph" w:customStyle="1" w:styleId="documentsectionsectiontitle">
    <w:name w:val="document_section_sectiontitle"/>
    <w:basedOn w:val="Normal"/>
    <w:pPr>
      <w:pBdr>
        <w:left w:val="none" w:sz="0" w:space="8" w:color="auto"/>
      </w:pBdr>
    </w:pPr>
  </w:style>
  <w:style w:type="character" w:customStyle="1" w:styleId="documentsectionsectiontitleCharacter">
    <w:name w:val="document_section_sectiontitle Character"/>
    <w:basedOn w:val="DefaultParagraphFont"/>
  </w:style>
  <w:style w:type="table" w:customStyle="1" w:styleId="documentheading">
    <w:name w:val="document_heading"/>
    <w:basedOn w:val="TableNormal"/>
    <w:tblPr/>
  </w:style>
  <w:style w:type="paragraph" w:customStyle="1" w:styleId="documentrtngSecdivparagraph">
    <w:name w:val="document_rtngSec_div_paragraph"/>
    <w:basedOn w:val="Normal"/>
  </w:style>
  <w:style w:type="paragraph" w:customStyle="1" w:styleId="documentsinglecolumn">
    <w:name w:val="document_singlecolumn"/>
    <w:basedOn w:val="Normal"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documentratingfieldp">
    <w:name w:val="document_ratingfield_p"/>
    <w:basedOn w:val="DefaultParagraphFont"/>
  </w:style>
  <w:style w:type="character" w:customStyle="1" w:styleId="documentrating-wrapper">
    <w:name w:val="document_rating-wrapper"/>
    <w:basedOn w:val="DefaultParagraphFont"/>
  </w:style>
  <w:style w:type="paragraph" w:customStyle="1" w:styleId="documenttxtright">
    <w:name w:val="document_txtright"/>
    <w:basedOn w:val="Normal"/>
    <w:pPr>
      <w:spacing w:line="260" w:lineRule="atLeast"/>
    </w:pPr>
  </w:style>
  <w:style w:type="character" w:customStyle="1" w:styleId="documenttxtrightCharacter">
    <w:name w:val="document_txtright Character"/>
    <w:basedOn w:val="DefaultParagraphFont"/>
  </w:style>
  <w:style w:type="character" w:customStyle="1" w:styleId="spandateswrapper">
    <w:name w:val="span_dates_wrapper"/>
    <w:basedOn w:val="span"/>
    <w:rPr>
      <w:sz w:val="22"/>
      <w:szCs w:val="22"/>
      <w:bdr w:val="none" w:sz="0" w:space="0" w:color="auto"/>
      <w:vertAlign w:val="baseline"/>
    </w:rPr>
  </w:style>
  <w:style w:type="paragraph" w:customStyle="1" w:styleId="spandateswrapperParagraph">
    <w:name w:val="span_dates_wrapper Paragraph"/>
    <w:basedOn w:val="spanParagraph"/>
    <w:pPr>
      <w:pBdr>
        <w:right w:val="none" w:sz="0" w:space="7" w:color="auto"/>
      </w:pBdr>
      <w:spacing w:line="340" w:lineRule="atLeast"/>
    </w:pPr>
    <w:rPr>
      <w:sz w:val="22"/>
      <w:szCs w:val="22"/>
    </w:rPr>
  </w:style>
  <w:style w:type="paragraph" w:customStyle="1" w:styleId="spanParagraph">
    <w:name w:val="span Paragraph"/>
    <w:basedOn w:val="Normal"/>
  </w:style>
  <w:style w:type="character" w:customStyle="1" w:styleId="txtBold">
    <w:name w:val="txtBold"/>
    <w:basedOn w:val="DefaultParagraphFont"/>
    <w:rPr>
      <w:b/>
      <w:bCs/>
    </w:rPr>
  </w:style>
  <w:style w:type="character" w:customStyle="1" w:styleId="documenttwocolparasinglecolumn">
    <w:name w:val="document_twocolpara_singlecolumn"/>
    <w:basedOn w:val="DefaultParagraphFont"/>
  </w:style>
  <w:style w:type="character" w:customStyle="1" w:styleId="documentmb5">
    <w:name w:val="document_mb5"/>
    <w:basedOn w:val="DefaultParagraphFont"/>
  </w:style>
  <w:style w:type="character" w:customStyle="1" w:styleId="divdocumentjobtitle">
    <w:name w:val="div_document_jobtitle"/>
    <w:basedOn w:val="DefaultParagraphFont"/>
    <w:rPr>
      <w:sz w:val="28"/>
      <w:szCs w:val="28"/>
    </w:rPr>
  </w:style>
  <w:style w:type="paragraph" w:customStyle="1" w:styleId="documentmb5Paragraph">
    <w:name w:val="document_mb5 Paragraph"/>
    <w:basedOn w:val="Normal"/>
  </w:style>
  <w:style w:type="paragraph" w:customStyle="1" w:styleId="spanpaddedline">
    <w:name w:val="span_paddedline"/>
    <w:basedOn w:val="spanParagraph"/>
  </w:style>
  <w:style w:type="paragraph" w:customStyle="1" w:styleId="p">
    <w:name w:val="p"/>
    <w:basedOn w:val="Normal"/>
  </w:style>
  <w:style w:type="table" w:customStyle="1" w:styleId="documentdivparagraph">
    <w:name w:val="document_div_paragraph"/>
    <w:basedOn w:val="TableNormal"/>
    <w:tblPr/>
  </w:style>
  <w:style w:type="character" w:customStyle="1" w:styleId="spandegree">
    <w:name w:val="span_degree"/>
    <w:basedOn w:val="span"/>
    <w:rPr>
      <w:b/>
      <w:bCs/>
      <w:sz w:val="28"/>
      <w:szCs w:val="28"/>
      <w:bdr w:val="none" w:sz="0" w:space="0" w:color="auto"/>
      <w:vertAlign w:val="baseline"/>
    </w:rPr>
  </w:style>
  <w:style w:type="character" w:customStyle="1" w:styleId="spanprogramline">
    <w:name w:val="span_programline"/>
    <w:basedOn w:val="span"/>
    <w:rPr>
      <w:b/>
      <w:bCs/>
      <w:sz w:val="28"/>
      <w:szCs w:val="28"/>
      <w:bdr w:val="none" w:sz="0" w:space="0" w:color="auto"/>
      <w:vertAlign w:val="baseline"/>
    </w:rPr>
  </w:style>
  <w:style w:type="paragraph" w:customStyle="1" w:styleId="documentdivparagraphParagraph">
    <w:name w:val="document_div_paragraph Paragraph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686</Words>
  <Characters>3914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Nirmal KumarManiAssociate - QA Analyst</vt:lpstr>
    </vt:vector>
  </TitlesOfParts>
  <Company/>
  <LinksUpToDate>false</LinksUpToDate>
  <CharactersWithSpaces>4591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Nirmal KumarManiAssociate - QA Analyst</dc:title>
  <dc:creator>Mani, Nirmal Kumar (Cognizant)</dc:creator>
  <cp:lastModifiedBy>Mani, Nirmal Kumar (Cognizant)</cp:lastModifiedBy>
  <cp:revision>2</cp:revision>
  <cp:lastPrinted>2021-03-17T11:30:00Z</cp:lastPrinted>
  <dcterms:created xsi:type="dcterms:W3CDTF">2021-03-17T11:27:00Z</dcterms:created>
  <dcterms:modified xsi:type="dcterms:W3CDTF">2021-03-17T11:31:00Z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df9a6687-0467-4e39-abcb-e55e1f2f3f82</vt:lpwstr>
  </property>
  <property fmtid="{D5CDD505-2E9C-101B-9397-08002B2CF9AE}" pid="3" name="x1ye=0">
    <vt:lpwstr>zFMAAB+LCAAAAAAABAAUmsWyq1AQRT+IAW5D3N2ZEdxdv/7dV5mkkhRwTrp3rxWC0QQDwwwLISiG4gwDEwiLC6iIsAImsCz3ugiQOQtzXxmsRq+h7Yf9tXU7eCr1CHvj8MHDzwlZttaQvN2biNkLPYhBbaBAppnsLG81JURTKK5ENtg8AR2aXjMTH5ZODmEJcYUkG6tna7P0ZNEkwpueJl/xEyF8PH5F7ZgAif0A/9OJ+YpYA0OOI3IgXrN613t</vt:lpwstr>
  </property>
  <property fmtid="{D5CDD505-2E9C-101B-9397-08002B2CF9AE}" pid="4" name="x1ye=1">
    <vt:lpwstr>9KV7wOORNj74qKZq9XaBaN0Z2/00spvE03xiU4JcXmadrq1cxOq1voLFoQO2d6YkhoNzhji1/FX/3wMbrrFfOT1L2OWlswG4k/c87vIWY9Uoda56/8mALW9fc1L0zsuj16K3iFGTMi+2ixJ8gWZ3AriwYJMfcHN0iNxs9gLFVYPha3u2Aow9n5E5DNwWXqbSGDQUCroDXYGQZP2Z7GVOhOPzxDrQrvVhmibcw9rPtri32AkrSyTUyVn+PSP87s7</vt:lpwstr>
  </property>
  <property fmtid="{D5CDD505-2E9C-101B-9397-08002B2CF9AE}" pid="5" name="x1ye=10">
    <vt:lpwstr>QiYfaS2zrXADto2uHa3hOugAzQHxmZKPgXPulx+EyzmVJI1a1wwuc2AN0GPj3sxN37gwAhIBalPHObt4bo1l2MKynQxzCnXZXR2yI/UwVXCL0j9OL8VbviK7KuKl9mmP+WTFwi2QRYSuRZwlEsnYrn34w47IpGILRth8YxCkExPOk6r3PqzStIcckflnThGfL7o5R9+5G+L9hl2HY7N5Qx2jXru2IdhAfUK+tElf14+MNM/KpdDTQE24VB7dveM</vt:lpwstr>
  </property>
  <property fmtid="{D5CDD505-2E9C-101B-9397-08002B2CF9AE}" pid="6" name="x1ye=11">
    <vt:lpwstr>fbp1i5rlX7Jl6LgZ/tkpwAx5gEanfQLYNetPNV+xTn3rCf/rpqO1JupoJP2/NqURi8l1oxn/YA5ul3lUOlvx8GPFv31o7oJih5z90tcgX5YFhIv1YFsuXIpL4kKHH4plrw9jMOXv1g+4PwFuDXScxITlgqI7i6bCfV1/A4FnIx7OTubK9oSf6U5TIVnvsbYv09b0frj3tm3wFJYjDiyOtwmN/KQoWrCN87Arw6r83udZGqYyQgt4z2FhKA78uAy</vt:lpwstr>
  </property>
  <property fmtid="{D5CDD505-2E9C-101B-9397-08002B2CF9AE}" pid="7" name="x1ye=12">
    <vt:lpwstr>Gi2USYqfTxZTqfEn0/cpHafnNjHG8vpyWIVjqNrzEScDSaNUoo9RuddnS2hi7+ca6QdqPr1tZswDUYaMlOYSdpzWl/cup1DL9LiD3GuizhixAu6JwojdxaYmTMkuwu6D3U7dPN2s+FjtVWbYjPqQUXr0F7bHJCryeDYPiPr2REvQk1SZ9oi3rOSu6npumPmgu33j+TpTCjUr2mkebLhJAv8iwhF/qyoyDj9YcdReFOTyMSf0WWcwlX2Wo239oRi</vt:lpwstr>
  </property>
  <property fmtid="{D5CDD505-2E9C-101B-9397-08002B2CF9AE}" pid="8" name="x1ye=13">
    <vt:lpwstr>2CW1QYlqLNok0thYasBjLzaC/BoyAGLekhDZ1uH8Z1tefsf+nO1zocWpFo1T+VVmdwrZP9Ww7DBAbILwRwWsYfvxBPHmObfN8ZYS601OEv93C2hI0MH+8XNs/bRi/wsq1A5YfbjA0cXnuddEuXP5oztkbjrP4tZFBpPTi7hT/kPVv4n/Ij2zpdYlGX2maasukqzjrqUMo8md7R+5VZOWxCb7jbnHDjyxEvxYqkiLRU00B4XTfI6Pp04qTBqxeye</vt:lpwstr>
  </property>
  <property fmtid="{D5CDD505-2E9C-101B-9397-08002B2CF9AE}" pid="9" name="x1ye=14">
    <vt:lpwstr>AdHnb44ejM9qEegF9jaqx1sdrS1ldL6/XteijB9wvGF2BlSD/114/jK6Uuu95wKSNhc4zAKr/FNMvFzrmSJPnmH2n2kC+EpefRRV1NtxsbqWhYzwERlv23KA7htTABtqhq7wxwhmFO7IRtoU6YWJ4ddQH0f7nM7MnMXN5fxnlOUu3mcqMQrNcNslfKaPOidAnGT412ZF7xYBTxWbfMiMS3nzrPZSgqjDfB8unrOE4W2xRi+w+zlXkSLgVSMzTfd</vt:lpwstr>
  </property>
  <property fmtid="{D5CDD505-2E9C-101B-9397-08002B2CF9AE}" pid="10" name="x1ye=15">
    <vt:lpwstr>yIcFP1szMhL0oP/nVP+A6Zcoay3V1jqgPfX4UR8w8ZgrUoUR++eeVttoMnYgd3G0OERQFeU+jFCwXOftrmRAggNrM1FUOpxpAsyEgCKA9yxf+hNZw3DkJs/GLMaMUidmHO+Ou3phRm+cvprwVYx789lUpwuf964Ufmv5JmumySQBRogwXRovA6wXeOt7olrlGze7hLdv2gZ/i3FQ+FTRFXnMkqW3lHTWWs2ym0JTPZIuyK1ap/jR2mvPWZyPowE</vt:lpwstr>
  </property>
  <property fmtid="{D5CDD505-2E9C-101B-9397-08002B2CF9AE}" pid="11" name="x1ye=16">
    <vt:lpwstr>Dx35Bh8vd0kgxJW0h1KDu2n7aRra5Nm5v/+8qat27gKvmAP7v9jLT1AuNrpLP0e8bGsUuiyIqVA7wx0fA98Xs8U+DqBJ0XwzKE8mhGEFpzGQXBKsoct7mintYba5JwCjLyZE/IB8Tieq1b96/DbhG2YRxs6fFImfXveVqdfS4yOv/XoQuKowCu0u1mEytIPNPlyQ92cmYWkVIYfswHbLB0dUHCq76NOKL/2Mf5TvwXnb9hqXdYPsOaFWMcUudGy</vt:lpwstr>
  </property>
  <property fmtid="{D5CDD505-2E9C-101B-9397-08002B2CF9AE}" pid="12" name="x1ye=17">
    <vt:lpwstr>Po/2DbFzHdL6U2ZbwjAHff5tIaDaGV0a7/ynXo/7aZk5Tj73dMdwm3RzRP8BiNroeHz/xWOy9xJrug3chBo4leVaAAI9KL2r+S/4UHYD0gVV8Wi6sd7MuQjeLbkOY8IrfJ+bWUu9T7+CFuW/wPMmJTmR2gBRCHCIA3C73z0E8H+k3zWkcO4bhwOZJ66FRNKGSH3ujHP71vuMavrNNh/gb+OfXWbLk/SGSWzee1f0JQP89IWh4Zlpo/TBfxszUZu</vt:lpwstr>
  </property>
  <property fmtid="{D5CDD505-2E9C-101B-9397-08002B2CF9AE}" pid="13" name="x1ye=18">
    <vt:lpwstr>plau4Sx9uJSn5J82s8PkMcFogmSvv+9tmitoA9JdRePdSjTQapqzQx4wlnc3AcQrrvDYpzx01S6Ipe3Uw9ROu+kgtKBue5fi/yxzT1uveQeuJEtJKrr85TkdIfrhwfS3u/cyD/krX4T2uvAWu+iaUCFiidto2upuccrZ1fllJ9SMvecAEZHCsa1h8suzSM9LoWG6Cv95s6BZ6LhT/bp7KpUHkwPXkCz+07xQOppP0Jd5NGc2ybuB4eF4GszB/yT</vt:lpwstr>
  </property>
  <property fmtid="{D5CDD505-2E9C-101B-9397-08002B2CF9AE}" pid="14" name="x1ye=19">
    <vt:lpwstr>kKmwfzkYa6RqaS2Qx69h9Rq4qumD/uz/XjM5y2lP9W1RZ0VpM4xwI6lJK094SLbfTzM2k92Kj96vzgD3d1yKh2krMozveU6XV9PzEpnqdxsH68Gdcof9Y7od771IgkBHk3Dkt3rj7Y2/e7mv+JDB0Ec30Gi233IIEG7zZRGTwqRloog6tb6jc6ZCmcY/VEzJVUzICZC2Qk6Qo+0Td6BcPPYJ8EF3K0vdIOf16ZNBIEaM7nIdKTkNl5YsmJ5+lXB</vt:lpwstr>
  </property>
  <property fmtid="{D5CDD505-2E9C-101B-9397-08002B2CF9AE}" pid="15" name="x1ye=2">
    <vt:lpwstr>lW8rSDsWI+izVUgTZcS/QbQRdkiuUKimSLiWiWfNHQ9WPCj5lo7ga1uumlxLkfqVa7Eer0QcVrba7ur0a1N9PVrPs9RgjSm1UPT5n45ZyrIvzVjvy79IoVOvZCPvPvJ3t77ny6HhyBEMqoZwQC/K6OwcxKmfSQuIgQUqCvYw+mG0iCVKz8bpLv0pZcJptG6AigPQH42gpPWd6HdZWeC4InNUlFrmutztUVxDBZzQ6npGZQhmjiNa5Ax2DdaiwZF</vt:lpwstr>
  </property>
  <property fmtid="{D5CDD505-2E9C-101B-9397-08002B2CF9AE}" pid="16" name="x1ye=20">
    <vt:lpwstr>F9CGHzV8Kqcdxxjwz5KPmcVzhr6kv5CieH1sLPOofrX/Nz4KAxd9PPCXM8v/9nFFoh1c//dde71s1mAm5b5qeg9G3xrIM453KC/0NFLUdULaoA8YFoLDJdCQusAAemSQ1cj5mfizV3rF02beKV4P3KWCRz1Bbpt6y14kfdDEEmGgdvtyZ9fA3qlTemW+UeiJSA3Zn9LXQNDOMa+lPfYMrpLtdEhW8FkkmBcK2iqWJySXOa/8QW5eeJcoGT3R3c1</vt:lpwstr>
  </property>
  <property fmtid="{D5CDD505-2E9C-101B-9397-08002B2CF9AE}" pid="17" name="x1ye=21">
    <vt:lpwstr>GmKBbk3Q/VUqEU11rL6YzNoajH/fwHsrUGZ7/SntAm/gE4w7pzaKSynyXK733G+0KN/W/ET+L6fETQon124S71o6ArpNOXkLj5GkdVivAhygFEo60Uo57W9T4GeF3aLXt/KyCDuZPKRYM0XMBLpV2Cc7BN+JDatyliSmICzKPVnWsh2hUWf0/QwEPWirijnyuSCCcKUKaM0w3PFTw8ql4Tva03rFXmhwlA/4j5sKwyS/PZ+QiSvS9CN/C3evhmT</vt:lpwstr>
  </property>
  <property fmtid="{D5CDD505-2E9C-101B-9397-08002B2CF9AE}" pid="18" name="x1ye=22">
    <vt:lpwstr>8oZ3XQbkPFKv0MF8JC1KmKrZGCCDxwqzj7hyZzw3rXwR0kh/wt/s28Vv+FeRZYLGyadUJ6HHpjYP3HFonkJLT93XB9gH3vlpUfIutyXYAjgbAYHPNQmnoKMYoIxBmMIKmNmKV0tRLPG3ORv2AASvF4zEnBKuXa2tcdteERJg2DJ77u+E3roT7TTb9QkMRtzG57lf6uduWS4sN4zVIY3IwVRPc9p8atW2xA0EjAyWqCoE6XA+algVKtGOBRR7ipJ</vt:lpwstr>
  </property>
  <property fmtid="{D5CDD505-2E9C-101B-9397-08002B2CF9AE}" pid="19" name="x1ye=23">
    <vt:lpwstr>jZJHHl8vroidGkHUzvI5gMOawlQOssJBp2SeYV754/971s8S2R0XAboy8dDxXySQ67JtT+nGl4JkiOA+sX+DU2WzAVI5WgF1OrE7x1ugFIB8gIkph02mkhCuXiPJDW98w/MJjsy5OLb/zqfXfD1DwIFaRV/+BaHfsUMAz4L7OX6FIfiVQH3HGAwHXVVrYbEspP97cjplK2yw98TfDfan1XSa9Dl0LSNuSWHMcDMIqOvehK9KET5ZpYV72zMddx+</vt:lpwstr>
  </property>
  <property fmtid="{D5CDD505-2E9C-101B-9397-08002B2CF9AE}" pid="20" name="x1ye=24">
    <vt:lpwstr>8Kc9xb5OZ8HYwWcMCfjsKwx36Z0MUsE2ULR7Wjr2OBX66Fq7G2OsJTHiD/tdLZXCmMBLpH85gFCqTHw08K3YSuaqu0NaVgfpnBLPAPMm+NeOZ57nW0BqofGSJseduWk6sKy/TbkVWRgsKSeTPCliBs2dwvSwE5C2S7KOtnHvrAa7twuJXNks9b3w/I+OBPLPVuTjh7GEch893zHl+bJHPy2bsv/+Ottt68awYh7v2Ipye1LstDfMd7IwuTmMzD9</vt:lpwstr>
  </property>
  <property fmtid="{D5CDD505-2E9C-101B-9397-08002B2CF9AE}" pid="21" name="x1ye=25">
    <vt:lpwstr>Gs/S5D6g/zdChAQVqcimGtPjovL044lOCN27hCcRM588nAB9kx2ylG9hJxjZ/SRcMiunGE3hXwT9AbbSNpQCCwxIvtdL8QF/y+AKCKuLVVn8DOTQ2aZ5HcQ6TNe6lLePjfFsMFf2J1d7N7oxEFU62HThkafUWpG5ACK2o0MlNT2YBfahkK0+TZjBHVc/V51HztPy9wYzO/nX5fpwZNi94dpLz/Jg51S8PapD7UJM5FJx+FHV7w6uyhS44TXGu34</vt:lpwstr>
  </property>
  <property fmtid="{D5CDD505-2E9C-101B-9397-08002B2CF9AE}" pid="22" name="x1ye=26">
    <vt:lpwstr>xbxK6eNhx7UEnbOk/6iqevSV1mqQJ4pdxfx/eVbVsUMsPMngIy3RmnHP1rle2HmJe4tgYkCcMp4eJW8RsaZS3ZFVo1AAGxhfYeP0m+aiRgqKhLtJ8XUwlv6JeNUcf11O6fQCE5Dxr8oFm7ExkK4zBndDj5wGeSzVZ9EP+wlkICAv4EcAUsYQX83hOaOrN0616yv4ZEKB8hRTYttxkfVma8XX4++r+YLYQB18BCzqVSSRpTD0Q4DG1T0BkAS4dkX</vt:lpwstr>
  </property>
  <property fmtid="{D5CDD505-2E9C-101B-9397-08002B2CF9AE}" pid="23" name="x1ye=27">
    <vt:lpwstr>/C3mqXosk0xCg9NHrWpDB3wQk/GeDSCQ8GFUKOigAPWxafw4Ewx1OoxaCG5wjYnxOeNlWii4SeVKZXcRm7r/d6erp78MMKMtWnSxUPKW6qfU2D29acJnszaoZXzK02QIKDi1Jln48/slzPQS5rOMQtcwJHbGaCm9l/Nooj6p7t7BZLXrqcjx+6eTJ8Hbkij689ulOVIeP0NTTqzZtazf+JEEVyoS0FhYZ2bVmxyPne3E9jfdD0kXQIdab85eq57</vt:lpwstr>
  </property>
  <property fmtid="{D5CDD505-2E9C-101B-9397-08002B2CF9AE}" pid="24" name="x1ye=28">
    <vt:lpwstr>YU2eN3UQnAwScNF7ms3ajS6p/Fj6kUtR2zmLPdPOU7oYNHd1ecsDNCD0aGhusZpbZxRUUth3bJ3I7WOnn4kWqFdGieHUUaBWMkLeP/JrtbiTTYpFqpH+Fs/nIqsUwaQKfSRHdfjCMjNs11rymN8zl1FOKOTfKFA/e9bjcPxFk7no+tMh1eOVJrJ0S5s1wpwopb37IavM+f5tfPV18MtkDLywag46JaYcta02tVLzJfN1cxXNQfrl+NGViPlwHw8</vt:lpwstr>
  </property>
  <property fmtid="{D5CDD505-2E9C-101B-9397-08002B2CF9AE}" pid="25" name="x1ye=29">
    <vt:lpwstr>URdkfbyax7lqkMgi1S1iza7+68BF92p/1ww9oG+3jEdmQRU+d/yqdLGQ9Ak8cTqf2yccEgJzsrmJ64APZiAPzW0vbzBce7HJiWGUEuZkfvhCGGTCMMnNqYOi6tJ77Aew6a7OWRc2xCUI9kHyuuULpAes4/wfrhKR0419Tnp1H8Xx11Cj14L5E+fqWl0WlZoH8GeFPWP2RVgCxaiVr9gocnOCRuc2sDZRvJ7sQ40BqQ5YMdfzqNAhYRLU4CwV0NO</vt:lpwstr>
  </property>
  <property fmtid="{D5CDD505-2E9C-101B-9397-08002B2CF9AE}" pid="26" name="x1ye=3">
    <vt:lpwstr>H/ExnxihlW8TYxFlz1ASfvn1MzDa/BVSRUerdBUrC7Ul4QzWfdd6bzdLvkhAKLIJSxMSD9h5UhAmSX0p3yNtv0mv98MMKZ6mvBKYct+2yRTuyNPI4gbzcMAfB3vympiMxLUX+YgtY4AR/WY/MYjk6cZ2uvoTuTztHQrXqZnjVqz9SMGOW91vKl7i9JC7T5fVOIQ3rgQ4RUskQTP6pDStKw2Un8Hwa/6hM9U+e2MkWdD0gCK5hWs126m3hVQoIpL</vt:lpwstr>
  </property>
  <property fmtid="{D5CDD505-2E9C-101B-9397-08002B2CF9AE}" pid="27" name="x1ye=30">
    <vt:lpwstr>MCPulGVP7qoWF+jNWCN6bsvugCW/1+LFT4GjL1pxV9yG8ydvWi6NRDo5x1rg+45meq8iqRzK9CNySdwNm2ywQehuVb/7yX16rWFF4zM0thbkjopRrRe0R8OPSdXYbqTHd3HGsxLqyVCvTZnwMxpt+ja2SsT0NMPdgN/o1mayKVGl3Zz9xN4MHk6BoQYzQ1Eleejebmw2sO9DbrxpXd9yeM9ubUEyYyYekcv99IBxPCHobynXuEUJEqRSqX/+77b</vt:lpwstr>
  </property>
  <property fmtid="{D5CDD505-2E9C-101B-9397-08002B2CF9AE}" pid="28" name="x1ye=31">
    <vt:lpwstr>yxpAvBTYX6glL6lXOjSz8e17QDzlyvt96MeNatC/wJADRhPMUe96xf4qZ4YsHD6wqIfA8Thn26a4vu3LlkahP488pWvNaQWeR4bU5TuFGVDZZqpYKU0XQT93V85lrFZVKnfL34gEniqaCsWWheoddL/ir+7EI4MRD/V3ngrVS6778iVh3ZJ/XJdYNHTub/qGawWP5lHMpFaeO6c1XF9WucOsIM7/kA73Cu04bDTAHe9926mrxX13MEDgTWW+FbI</vt:lpwstr>
  </property>
  <property fmtid="{D5CDD505-2E9C-101B-9397-08002B2CF9AE}" pid="29" name="x1ye=32">
    <vt:lpwstr>R3IGdJoarVqNj8UtWAkF20C2T1pvH5NQ+WFzgesgbppnYuX/gDtwsguDBYOczR7VNCsRVf0AJz1nV/4CSDJJoChv5nh8sUMR8jbiwTevnIP9oary12A7CQpXei1Xj5Svlj8UZHdy4yJjkrtPAnvqeprJZm2LcSnhpGyD+SEN8qcLBdPMH45tJtyMjXd31YWzsVh6KfQnnc+pPVave39De4vy5UVTYPIFJXmFpOVtv/obX16usEBeKNirN3AwhDX</vt:lpwstr>
  </property>
  <property fmtid="{D5CDD505-2E9C-101B-9397-08002B2CF9AE}" pid="30" name="x1ye=33">
    <vt:lpwstr>3/bZdtJ1woMNN/KwDeyNMqEOrU8mXCkAyISYXQN5HsrHlUaBJFKgMAH7KD4FLX5+yS4t3sg/C85kU9iDn6LOkVgNkL9Q517Il9TxDD/CfP/xLRq7kOwghXjb3qjFmqIzR2ym8AD7NeGDbMhHdSoS42XJmS9ZycyErmXnmQlk36ccC/DNa/WWEKpD622I+ELuPpO/nnqYF61/UOZs311HDi0Fz1f0wc5ADIELJESYqPF/hLXm78vVzm9fG/Opfyc</vt:lpwstr>
  </property>
  <property fmtid="{D5CDD505-2E9C-101B-9397-08002B2CF9AE}" pid="31" name="x1ye=34">
    <vt:lpwstr>m/dt5a4kdScLoRi5euTMAy9KRV+awTmo6C06IR1OTF54mek7Do1K/Yc/w3iz8DJMg/+yC129YOyVze4rq9otzbHlXIIFUFDJ6Be/9Vh6vM94tctZdIw1ceY/Fn/aPTKjbGnz0jAdCfVNMq43qcjdDH0G6C1KbJcOsvJmdMoopWxOcbTdVrbcQCuqChEQDMxRw5hOSgsBFv4CPD8zlepsKnUvI79/QVL4wuIN8gPw6tr4ndlS68M7R1+YXg6vvY3</vt:lpwstr>
  </property>
  <property fmtid="{D5CDD505-2E9C-101B-9397-08002B2CF9AE}" pid="32" name="x1ye=35">
    <vt:lpwstr>0nG4/54ux7rU5Uk0dXvmKihPCb6bcSX2Rg1dSGZcPMFt9GWWb5Oy7+oQwIc+z4nF1udp/ZxlYJ2GKN/MYFb570G2bdPGHHYE83Z2Sf8PmAL3Zfz7h3sQ3sg4Hg6tO3WXZT7a2mQ0bQLkeO09UkaBZL2TjVMtkw4UwQQKgDzV/9JwVrXU6gREMWulQA9gH4OWascMsMHllKNgSpmVQggD5xAq2BG5br6f4z0NSARTWEJRqmSIp+wVDb4jMQkscBn</vt:lpwstr>
  </property>
  <property fmtid="{D5CDD505-2E9C-101B-9397-08002B2CF9AE}" pid="33" name="x1ye=36">
    <vt:lpwstr>JpEv8sRzmba8Ao8DLTRWJ2U5On82/j2AUvdkpq7egmMdQZqZl3JSQW3SWgg2ow+DqAJ3P4b0QICYe40t9MNMKAmHTpVOfCOc0SGrdemgcMx7Nawf83M9RrTk9XG9+EFsRNMXaoDErXD8a49Omy/YQROhUx33/SrNqY+RHyZl6JwQUl5j7CAsY7TUxuyPUhxLqO8BYg1e/JnBEcZZlKWSVBTXNoP8IkzSEIU3jPUhkVBG/rhPenQ5tg5QYSoAu/i</vt:lpwstr>
  </property>
  <property fmtid="{D5CDD505-2E9C-101B-9397-08002B2CF9AE}" pid="34" name="x1ye=37">
    <vt:lpwstr>vLuPhKkueU1aBsPCLVrH9rTdbHdROLGac9W+z58w/0Hf2G/++bUsiyfuLVT6vJxYBmXDVHsUWwPwxc4Z6/Tn804irbSQuXG6VOBn+vnska+A66dI2k2mgZ69Gahfy00fTEy88jNqKvQAIrtfGP8JLGvL6k1qFDEVcMyIXzRoyheQwYqEbjTevg7IFwBHuCrYasbZ+T2YZdMvFdBvTAjEi10IKQgQa3r+xjcldNtszfG20it8El+XeV3NKolRzIE</vt:lpwstr>
  </property>
  <property fmtid="{D5CDD505-2E9C-101B-9397-08002B2CF9AE}" pid="35" name="x1ye=38">
    <vt:lpwstr>am8FZfKtBV5YqX4dWnapwuE63HYr53yBeY+Rt0seLObfRW8J8F8U7kXWTTvHKQ/tVGT0a3ascDKJit5UnTkncrb69hx4Yq2TdruR4hVp6sghj7LFurEuxG0NBblWBPTNjyVVG/vlX+BJr/gEfcrktsoSVbJ+pR2j8/pYHhm6lmuWhxXI6tIPffFt1nIDuu7avDIv7ehbD8RlR56aAH/PxOHWJDc5RvvX/4Sfqb+x88BApEuq6Vz5xEF6Yp6zeLZ</vt:lpwstr>
  </property>
  <property fmtid="{D5CDD505-2E9C-101B-9397-08002B2CF9AE}" pid="36" name="x1ye=39">
    <vt:lpwstr>yOnPEaadpBIPywHSlslGlMcpOJoOSsmKUAlisG8NCVmMkxmXV8Chea8iJw/wWqRwO9sTLR9y7aRp7vAvQKTwQbrwd/crS98RlskHVEkaNwt+nFPCRSa2db/u1jg16EB8FHzsayTIwb73uvGvBfWqaY6iFDLAVmg0ayxP2jE1H3zWTogWAOTbmh7mq696jF7GBaA+G3fR9VT592IHdHBLEtQP4D46g9R7shvZ6xftl0N6XUjx6CUfNXqLlPtTgr4</vt:lpwstr>
  </property>
  <property fmtid="{D5CDD505-2E9C-101B-9397-08002B2CF9AE}" pid="37" name="x1ye=4">
    <vt:lpwstr>KzbVkpwVUeiq8KTNfG10Miw3IH4vccpIA0csBlBTPxQPf72427G/oP3I0HeHqpNOhvCxPtLWXpsBHB+8zdBtmAwlEwYjqDJhfv027b3iy7r6DejigA10ewKF/+0T1+/gAIWP2KH5FfW2lTiZhtiOTdmPKTpy/Ak4i55IAL3NvQELaczyLzrkc1pH0QMKFBW951pb8qevdPmKIJl2I6Yzto5OvS7M42EQ9e4SqyV6bnAIV26QCoU+as6qRFKUlUn</vt:lpwstr>
  </property>
  <property fmtid="{D5CDD505-2E9C-101B-9397-08002B2CF9AE}" pid="38" name="x1ye=40">
    <vt:lpwstr>4G6i1X72KSQUQG6TAlkNPTRlUeNDJgtPrUk6eqewW87EDI02OH1DheJ5iRX6vqrzgOO3RJ4lQkFPEplZaGEXM/FALkMvKHGd80ZZB6IocXK7rcVXE+TrlIWlxMhIgWkfdNOqYYjq0PkrFxhr6wQOw0Y6LmXclHFt7zrfs4w0+qUgW371FS/j5KheXMmuvWjDGUF7Ce4nnCa/l6Bv9UqD9mLcuDjJUHEL+8390/qmxJrt9FJDftEsLTE0SBNBWHp</vt:lpwstr>
  </property>
  <property fmtid="{D5CDD505-2E9C-101B-9397-08002B2CF9AE}" pid="39" name="x1ye=41">
    <vt:lpwstr>cCnDgK09QIDBKfdxhCTAL3DB2u494+0Amew618ycdfeXaiW3dMg5ZbFqMEKBhOlTDaNpTkdyNSxXFOZVpO8kXpe2mI2hEtE+F9YAtzrOfd3KeLsA3wXkIIIIcOt5cz9PZfYf0zIhGTB84vId9eNUWj0X+dbobrAjxJ6IfiLZqYLYADBns1Htr8IOLv+sfqL0t0kDHvkpNa3zJ2KYtpVJw8PdNevx3l6jAQA5JCxekspNhMzPC7YRf5FlOMul8bw</vt:lpwstr>
  </property>
  <property fmtid="{D5CDD505-2E9C-101B-9397-08002B2CF9AE}" pid="40" name="x1ye=42">
    <vt:lpwstr>jdku9fDBCBB/1EkOBxabQoaMKK71i6OGtV7dMkBD5fugLbjOc1mLqmvwP8XsS0ebE6+aQdurzmd7QrBbmcx0DRPm5s862eAwKcuzehU9QxuxlvKvOlCsmjZd7kl9jtgJ25S7ycXp6ialkgpC72ensvn9cKOCEIAu1cYYQmWpJ3eXoxkCgt6pP+kJ7k7vKhgn2bTRApDyjHk0maGoyaqXxxdH3/yz70rrB0g0MtjYhExdonMn88yZxsbz1aLkx3v</vt:lpwstr>
  </property>
  <property fmtid="{D5CDD505-2E9C-101B-9397-08002B2CF9AE}" pid="41" name="x1ye=43">
    <vt:lpwstr>XCB440Lj7wQfUMIInePz7LzkgXlz50+gC+XXFzuGlLycafZx8Pgk8o9FlNt2xGrRXQsbkwkAm1e00tvRgCfc+fOGyVPLvryaEgV1R9+Z22ugJu2mjTY+yBG++bT3vAXWy8LSsE+PvpuEmzkzO0jpd/XrcpZnwyIwfXtSNFCqBlDOXwFFAALpPO80mJp+GBox6O9QsJh9BjwJh3Wq1ZIWh8cNyB8elWxPTNe/N4y0ZmU/vV5Gyv0gxEwtblN6J6k</vt:lpwstr>
  </property>
  <property fmtid="{D5CDD505-2E9C-101B-9397-08002B2CF9AE}" pid="42" name="x1ye=44">
    <vt:lpwstr>OlxS84O6P7tmgtb3HHv5a5Tzv0X1qUickftXpLBcexL6GiSa+/xb+W6GU0eKbppJFrWuggPlcfs+8x1NeY/GA/DWKUs++C6Qggg8vL0xkMvPmxBoRdsEYmrjrWmilvTpaDd80reeYbXHub+GvmX3j3LwrhdVLzzxZuUbSfRh/6fTZddGn2vAWoH1LIlW00perkNiBP33RMR2lMW8Ax7WaoiuWiq21/vWb4J7Xbec/z+sBblVroKcTAk8OllBonx</vt:lpwstr>
  </property>
  <property fmtid="{D5CDD505-2E9C-101B-9397-08002B2CF9AE}" pid="43" name="x1ye=45">
    <vt:lpwstr>ycWiZLwWs9WTYyLf9q131WyR0ip0mq1h3LMp6oRn6p8eK9deRAjNfWIrwk16iz8pWE4wsj2DZQkd2JMKCf0gr5Veb0HMLfbMFCWkUXezijHUrmspw43+Ttc40IXHZaj6mEpRuEWN/3T4B2pE1Oy92uUJALXcpTriRKZWE41DDSY8QsbafzVW9WtMUmZMFW89WRV5JHCA31PPFIrkQ1GF6mqT4HOX4doj8Zm4n7yyryghcWKMlPJCKRbBO4fAvs+</vt:lpwstr>
  </property>
  <property fmtid="{D5CDD505-2E9C-101B-9397-08002B2CF9AE}" pid="44" name="x1ye=46">
    <vt:lpwstr>xFhpIlt32i/Us/jl8eP3A6OauTGsJkgKdN1Iw73e1a5+ec4WW/aScTlgpjh89MojhX0XDtHSRlDLElDTBEf5ItbZvd/znMt0xuOwmtHP8NrPwTlcRgwJHRrUh9yEIuPU2j2cprrobDWi6bCh9BI/hkzAlJ6vibRBLjGSASMVKGjdu4Ts4dkMeESSlIYOSL2ktRG1ktuDP+2hQ48aMuuC1EBa5Y6w88qUR7mAbsj45C/G/6OHa96geHeT2ufXG2a</vt:lpwstr>
  </property>
  <property fmtid="{D5CDD505-2E9C-101B-9397-08002B2CF9AE}" pid="45" name="x1ye=47">
    <vt:lpwstr>KvBp9XXQZSkdj3TvkTUI+I+30tVSMMC024A+ASsPArVPClVTrgMBEuQnG47nOADFV/Uml6UMc9JAwmrB9Tse1gsHBBTlVzjy8wWxg2WPGR15e3TIcHzfTvub/m+b1Jf7mYj86rxMa5NDxTW1iIYdp3kI0cK4FJa/zC36qkdh5fB9di+rX4yBp6Wt2whufj1BazbSwdtohjLdgXhz8UFoAbRZZZyHYZoJOJumL43CKCz4OKE2HjG9GSMxfTVFUbn</vt:lpwstr>
  </property>
  <property fmtid="{D5CDD505-2E9C-101B-9397-08002B2CF9AE}" pid="46" name="x1ye=48">
    <vt:lpwstr>kQhr1Q4+huAUUt2CbBHdO6XC99R5YvIK06l0I+YTfZYJlDbf0Rz94k48RpcaHEz95pdsNKcYED2wAobb6Pp0bg24D0HRDUpXwo1M518FNnTZl5b6ehK0VouuV8vpIomN6roG8AZWzBpAy3o1A/usq18mMLibe094xrftxjHljnxnOjQ6KU+5yuH/Ox0YaCzxJpHhWUGPrRzDqenp1ovM2qVawiJv9trH6fC3bqfl+d6vuOhkcgxoEvtKc+LFB94</vt:lpwstr>
  </property>
  <property fmtid="{D5CDD505-2E9C-101B-9397-08002B2CF9AE}" pid="47" name="x1ye=49">
    <vt:lpwstr>OvaO58//XxsTZXLqpIbFmx8S/DD0aze8AjZPhrJv4YmekbaSNAhIc1rMt1lbSw/BJ5Qo5CJDx23tBETgPuz9aYh5G+xqj3FDhqrX5Wt1fEB+LFMTMD3YUswigqNFn1lwuKWF/YsSQXZ9GN3Ggrun40pO5yE1ZBvupAW6uvvuOe9C5IyIla0D+wLhIWxI8e5d/oDueA/DJG945KN20IvHva7qlBPBCMQyZZAFrsP9jOfG2NDk9n0Zj96BUickYt0</vt:lpwstr>
  </property>
  <property fmtid="{D5CDD505-2E9C-101B-9397-08002B2CF9AE}" pid="48" name="x1ye=5">
    <vt:lpwstr>O6gSj/tgueHBLHNxyLFRiqOR4N6lposoRe2rZ6ttZkt7KfwtHmJ72scAslsiPt4WsRX5By2COpHtW9kOFV/1nBHQP65iaN4QUOXtx6j6w3wDI7C+XvGEtwOuBuxPo2QQCfu0R3GqArRoqWF1WpGhkfIReKtaIRxLg3T+thHVmtzFI4JM1Mhl9XdQxZi2E+0qODBVY95ce845j1cS8OcsdINErl5xHSQs4GMGch06pg3sdSAnmBj7hTnpg6AKug8</vt:lpwstr>
  </property>
  <property fmtid="{D5CDD505-2E9C-101B-9397-08002B2CF9AE}" pid="49" name="x1ye=50">
    <vt:lpwstr>jG/44UQ39CYdHJlvrFx/TzaNXpBFAyOEhyrTQ7sOsGuhMnQLtKuxPYt6TjCDlQlkP4j1sj7Fl1YJIiu24rBvqZrHmy77D5ZUIA5r1trurWk1sfg08NSWPBicKFvXtdfJt/dXu275Gj69eI0p80HiMSZ+TjzdzzgLNaDzRuq2+SdxrFxjNbD6sTAgIIkhu5Xr2Wvh08bGwcYfOB5uREelRlAK/Fya5PJkl+0GdQR1latelHJyBLnCCdiMVAQxNJD</vt:lpwstr>
  </property>
  <property fmtid="{D5CDD505-2E9C-101B-9397-08002B2CF9AE}" pid="50" name="x1ye=51">
    <vt:lpwstr>gEO6+r0+ddjTrvW0Gs5q3GgIuu5yYE8tPLmvwbi3tfEpp1X9Qra7mnCpbGcT9utJF4fNYJrQEbORHttmK99D3iP19U0xYYxmsDhIX9fFSjVf+gLeMIf82pg4ntjqz1i2ZselCagoOgf7lbfHLBLETlytJJ9dxOuWjyTedk0m+0Bfs+jx3NDOjJiKoRCAzosxVnODU2vjv6V3t5AJ8gm1YOLRK9GdnEe8gKiyq+Rz6GkFcY4W8QTkR4SgLj38D+o</vt:lpwstr>
  </property>
  <property fmtid="{D5CDD505-2E9C-101B-9397-08002B2CF9AE}" pid="51" name="x1ye=52">
    <vt:lpwstr>hdxVG0bCEr8zrO+cTT62jrPnx8BYP7pVwP51R1lo0re6FDcdju6geb96ooX8tB5R9rnmHEtGcvD/zWoI8/edzSl1k5FOuDbZ3fXWUzMJmzfOW+Ad5lZPtWpzeiFVwCd/RTTD74i7Ba3tBz+nKZ+uzSUaM1D3ctwSxPwcqPeaP5gJAAddkpkXQ6zdgBizJEukv7aG3Kz3EcHUuZ2L1lo2K1PEbo8nzl1kd38pTAItr4T8hu5DsWJpjhVrbF3aJdV</vt:lpwstr>
  </property>
  <property fmtid="{D5CDD505-2E9C-101B-9397-08002B2CF9AE}" pid="52" name="x1ye=53">
    <vt:lpwstr>L/4768S5UX6k3O6t3aUb//XXnzlvwOUmwW7D+t5rlVmzIVBHpttHFpjpmZm9a8yNAlKX2zjg3UXDO/CBpZ+Mt3B9IhYVfQvSoGTn+Ej2jx7JSxJscHlA3h5E/RYRKvmABmAumqRNSkiCNYbICLfx30KjMzS9Y1l9tVBXhJcBf4dzs63ren7/antKAC4RZDtXRU8v+uOlte30aoRGsaHi8hl0+EjGAT/pULJrSPSL3Wc53nee0B6fzfR58QUzEdM</vt:lpwstr>
  </property>
  <property fmtid="{D5CDD505-2E9C-101B-9397-08002B2CF9AE}" pid="53" name="x1ye=54">
    <vt:lpwstr>YJONzOgfVZHED05cyjPJfG9RTiul/YH7j5iDr2oA4+gj7uF21l5hJvjubr+hl3rIFHx7vJyH/XrsNmaB5/rybhX5RioOcfoi8JV7VREM2q3Lm/pb2QOKrRdX5qJaji2Pj/v4PrmXaGvEcaLtog3f7+PgT8rfUZ3pVfoufqFvukUoFDnY21SNSW45nhtWoIGvfiywaQsYMv0UXTddi/CJ2F7dT6o9y3z2nHTWFDibCeicRtd5cIljOeCba1c25/A</vt:lpwstr>
  </property>
  <property fmtid="{D5CDD505-2E9C-101B-9397-08002B2CF9AE}" pid="54" name="x1ye=55">
    <vt:lpwstr>LiROOEVvzUBHC4LT5rW+VyfsnPFOoqvqlVPTHAZz/uW7Uv8sc8wA/j8zsrHmn71nV1MuQwmrhpIAinfUAQwqEpmX71tJKyAlSbyo1B850FCXhBxOg29bf1s3oNcuEvvIIw/oV3DWoI/08MT+7O9KnF4PaWzk9J+TARq3fSm9RilFICEE+SmOfAqXxxDNdiuTh/BwPuXMFwEj7Zp/eC11VVtZQIOEdE6/JOY5aDsLunZNFlpVyLN0uQtJguQpcMX</vt:lpwstr>
  </property>
  <property fmtid="{D5CDD505-2E9C-101B-9397-08002B2CF9AE}" pid="55" name="x1ye=56">
    <vt:lpwstr>5unEyA4wMN3J3foAvzVPYMb9ac9hPu5EKEVNnH2O3knByrAQe3yKv9W8qpsVvxG9hpTpFpUL+fU2q3R5f5968g84FIeIe25FoxkNJnfHUMtP54Iptklx/vs4tHqPcv2A0zBa/C9R7BM/zcshgiE8PQqqqwQkuciJeMHyj2I2OtceSBtxzZJwzDxPTCHxv5zxT8OpP41n21umaG45vEjOjA46jYkH/thlg0JVCzcM54u/eR1cxl9wgb0p/mwHIMF</vt:lpwstr>
  </property>
  <property fmtid="{D5CDD505-2E9C-101B-9397-08002B2CF9AE}" pid="56" name="x1ye=57">
    <vt:lpwstr>lxbKZxjjor4L0U4i9UmbTvIJU+Zbb4lK+ytQiZZQSIuTmGLKEHNn/x1TMSlXlrw+7/QYAgVSwziSuhvQW4Tf1DY258d5hsYsRAeJqmWrGWlF3ISP6GhGOs71F7w8dNHWV4EgATu345+F8KMQQ8/pihAkWyxRCNui/J2oUySme+MWidrA79nFgK/lJODGYf8wXddvv6l3Uo04e+X2OBBQYi69wuL9T1u2EdAO7cW/SSNVWUZ13XsOvXdGSkl8BVe</vt:lpwstr>
  </property>
  <property fmtid="{D5CDD505-2E9C-101B-9397-08002B2CF9AE}" pid="57" name="x1ye=58">
    <vt:lpwstr>tUUyJe1WYNamj1U/tZqEWBq+G/HCqEiNV/sO1zg1eN3bf3UGfO7vhl/a9FHm9pS1i5UUCUDXFKOOHqA2D8K4epGSGMNqRYK/ILBFl26pU3PbeYldP1Q1Q0W4eREyUCGQQIprk/lvhUtAXOOKVT//7FSbZLVQ7uK9BXTkRvuYGTY+SQgUBoGRDBmUGvHaKINmcTRgWvgRnQJvbXGwrsfvqOPuCt5yGoV/Hl3dXLxR7Fcgzk9i2GCZMudCpO84LoZ</vt:lpwstr>
  </property>
  <property fmtid="{D5CDD505-2E9C-101B-9397-08002B2CF9AE}" pid="58" name="x1ye=59">
    <vt:lpwstr>YnHOldNaCD17WTmE/g8nah69NBgf7JAl75dYziF8VAdO3eazXW4+lWq7BKQ8Zam82tVfaOUHoJr06arXO1n3sxLfHRwA74B6UPca1LX8JRi85JMO+hfIP78caxGPf8hRzMiY+W1Pe9O89ZNRnNIyrKbf75m5c+Gzj/xsKWfYFO6zNDsWPgm8ufzfGqIlI7tdGiBeTEG9ilGIEkwvq3Ggm2fVhp78Vl1yeHXetBR7k7nBeL6iYs/VJmoAD3IHYBD</vt:lpwstr>
  </property>
  <property fmtid="{D5CDD505-2E9C-101B-9397-08002B2CF9AE}" pid="59" name="x1ye=6">
    <vt:lpwstr>oM63yMbzzmL3vQJy3bNp8ug7LaZGR0z2rJEpZeMnx8+pddvkKdcWkvqTQMYeQbS2glBNkHJhvKn2bEy+F/Hs8bv+0vqYd0IlF9BDLTO6o5TvyzYI39VQTUD4oKN2glEufvoD5HqRPgB3ZuuCL6wiQ6fHgQJ8zfB1WyBFTDvvjA+eGYjZMRN0vxFPzVy32XyrcsFURuzcNbpR5JT/gOqglGSWHib97Ny1iW3vfzraAr34ioLZaIrL5XMECoqvFQu</vt:lpwstr>
  </property>
  <property fmtid="{D5CDD505-2E9C-101B-9397-08002B2CF9AE}" pid="60" name="x1ye=60">
    <vt:lpwstr>VFScgcUf6DiH6Ha47t95sKBDRfjMlUUk3U6hVI0oI566mluB2KT9A5iK5iKaqCJr1yY1L2nnOJy7lnd6cYKlUHndLLx28tEiEsWYZpBRK6lbrmGRR984br9Bq2xCRaOOR81o+bbKGsXEa9W4bjNKqkg+fRf7A/7m26X2ZkjLrpN9lQKmuiZmb+6Awa7kG/mZ04RuV3kanxhVF73EhIn8/oRiFdcljlmxrMsmMi/qchI7nIn1NPtfMWYf8bGJpjc</vt:lpwstr>
  </property>
  <property fmtid="{D5CDD505-2E9C-101B-9397-08002B2CF9AE}" pid="61" name="x1ye=61">
    <vt:lpwstr>bymY3/pzrvdi5CpVV0oixPND6wnueOBPCrwIHjvEX53YdKPzzSRnxYl08MSYSwHlR77qZl0P19jRrsd/6ls8IL38S2GZpEXYBc3fGXy6nPQ0wPyZMllluc0n7UULV965xegkRh9oVc07dn2YrpFfVIh+sH7dN089Vwn9Y29RP6HIVuuN/KG09Fwz9GljtSLIDMQo6dQwkhMFMxPgP17t41WDhsh1Y23pqm8XO8hXt0vnfr71wXwK8SV44nA08Ml</vt:lpwstr>
  </property>
  <property fmtid="{D5CDD505-2E9C-101B-9397-08002B2CF9AE}" pid="62" name="x1ye=62">
    <vt:lpwstr>60u28ZpDEEENmN1UMRAvoZT5R31r0ozZG81Cgi9WSXUtnsiWO7nW6RrDClFAGBtJPgE2mQPWuSRWfPk7M3nhU2BrfokSsqHpQFf3GtAFF8YXEWhmwMaZoxcbBVsFXQqIn+AMFvyWEbeWS/AjJL3Cwgiy0Wn84GHzFtmKelCyQbL9OX8xqa52vcHeZA8CQTDn11h2VhaN1EbtA5NrBZeA4mMycsQwLt2UI90iErWD2lPgvD9YCxw1rBeBZU3Tfvw</vt:lpwstr>
  </property>
  <property fmtid="{D5CDD505-2E9C-101B-9397-08002B2CF9AE}" pid="63" name="x1ye=63">
    <vt:lpwstr>Bo032IEB9IXmvPluoyjbKd8wQ86+QxXNjz2VJwbOYC/wwHo9s7Q9ffGg0466Q+x6Wb857KW3V7z+B3Y/zsGeAYdi+gweQK4olbTvu6YMMXzq3GbB5KFG1m6kD5x7fWav9qL/5DIZ3LIVgiyihl5Xh/Q7I3wAD/I15SQEIQJtgdUsxNY13MgVEwgypjvL58dht+zKKQrhVUf/+DOPBCKIQQWEEuXnroSInGcMG0s5/eUi2D1Zm3U7x0rC7CwX99E</vt:lpwstr>
  </property>
  <property fmtid="{D5CDD505-2E9C-101B-9397-08002B2CF9AE}" pid="64" name="x1ye=64">
    <vt:lpwstr>an94jL8VOc3IadsGyi9CiC3xl461EdTUTK6ZK1On1xEpgCqH/GWbZ+YRnsCR0FRQ208RNITXWvXnOBSgTeSkRrEvM8qBMgt84WOGc0Qpy5b3k4GnopXqCac/EbH+NqjoUwW4/ghYJv+8SiHiHRFKVgNfTD4OYLiGEcBesrrFOROWvxOa6psJnkfTUBOdyEd5INiJGjs/Vr8WRqfLde52HlLe1nSszZp4udL8vMYW0atBxmV2uS2qpztcto3gFvE</vt:lpwstr>
  </property>
  <property fmtid="{D5CDD505-2E9C-101B-9397-08002B2CF9AE}" pid="65" name="x1ye=65">
    <vt:lpwstr>rTZUTpGcYjJDCaSf4Q+prPiBCKMqSPJl35VA9aziZW6wsQlfSLf54PeDD0PU0NxaQpcEjSWgOeOhcIrkk5gxb8sR7ZZ1GBjG246dikn01vkDAzHH7Wax3xajxK1ghRzaPPsC/RVPr+PtQyf9uPI6eeUFitgtK2oTWerBBNxlblw31r6owtS8xx5wphWAtcwxvtWF9hwnqmK3BP09XXIHDTuhPdpP551Sx93M/J/nbRh0302cMwbkzvUB/Hv3aHR</vt:lpwstr>
  </property>
  <property fmtid="{D5CDD505-2E9C-101B-9397-08002B2CF9AE}" pid="66" name="x1ye=66">
    <vt:lpwstr>9SmdL8m27nRY0oSeSNWUV+v8cpCG7xDg5YcDnSVdGqDaAyAxcf/DRcpyG2N7mwb3spKcifAtbw37xzOjKTms+ejNyCwVsdK+oVMD4ulQdMwUKAoK/Ht6YFVG345uScV7Kl89Qr5JOKlUT75siQ5T9bdZX9bO2PCT7Nlx79JRvrX8XmrSspDEDRD6IgDanYYsg5546ccxjg65fXIFEg7Cvb9xwJXlPzOMPqXhm2/SOJapQ8TO+bQ98SGBxNnQ+gy</vt:lpwstr>
  </property>
  <property fmtid="{D5CDD505-2E9C-101B-9397-08002B2CF9AE}" pid="67" name="x1ye=67">
    <vt:lpwstr>McS1sohdnzsHGvYeIkYJl93VrdL/RHcTr3clQAS4EJ3GXu0Y38KugeWqYXl1axjvIhp/QKZ2+VCTdHFn3Yfd7cGytcjuLA04HEB0TMeKNIfCuWb5zsKpjJnek8/fhsa836zjIZf6600V1gw58hUQbSdL8YdXpvbVksJ2bSbiCJv5bNhdUv48LkN97wB39aDCAcH1Pp4x56R6N4Twm2yz5JU4/eoQ25u5vnYcrkrEfKdIPBE8qmzfsVEBlb9/Sqn</vt:lpwstr>
  </property>
  <property fmtid="{D5CDD505-2E9C-101B-9397-08002B2CF9AE}" pid="68" name="x1ye=68">
    <vt:lpwstr>yF48GayTgEIjr5cQ8Tr5q6FwcjQvvI6ZNuYNg5gMN6b8FncYwfkdGSAy0lPjIPhCZgOfE0hcLH92SOBOBaCBWz0PX8/ogLHbD5I/366kihqbhym+90QHuXW2nll55oSyiJzr+JP0uybZmy5bCjVamQMgxWHiIr8IfmNHG99diuKcJZitWHqgFzoUlWc55P16WrnzOrSGsdwyzLORjBIBn/iVxcfkQ/LbF5i6GYGsY1fM/Gyc42VV2w/3K+6R0nk</vt:lpwstr>
  </property>
  <property fmtid="{D5CDD505-2E9C-101B-9397-08002B2CF9AE}" pid="69" name="x1ye=69">
    <vt:lpwstr>d0FXqi+qVY/BZ6imYOjeIZtHq1MYzaFB7hErXaQcFxNlCG5a+SQq73zuXlQyYV1GSvRVYp8hq4aC00ckbCgLguTMJ5Dk+HvuyIwzmrq7t/A9qfuN2IR+HHtWNMPOIEb5X/JPdwEQMa4WXn7ty4XFIjv8uPMwWoDGmBhgNpWzojuh+ibAQtcrnAKntfjkLy/RvVjELrU145ufWVR04Ba2OdPhzX4Dn7+SoCBntB7WEXcQN4sr1lUazq48A0rxASY</vt:lpwstr>
  </property>
  <property fmtid="{D5CDD505-2E9C-101B-9397-08002B2CF9AE}" pid="70" name="x1ye=7">
    <vt:lpwstr>RD1CTvY+1/S/E0J/2Dq1ynyygv8tIlhWtixkl0BbdgYSRluVbyUF/LPn9rktnRBOU6Nlrk+EGL5PgMYeUxn59Dfp14WwLY5osNWmc95cRi0HcR337Tp4KHbwXyRY0CY4oRG80AOCupdW6H91exhWtahi5fRsEWYKfxZ2cIa9k/fVX9DrVKu3pIFy+KUDwKnIAxHEFYxRbf9p2vlbKODcytmCKmpCIuvh17md5eBsHp+1QJ+CdWJIW5cWgKMtGR9</vt:lpwstr>
  </property>
  <property fmtid="{D5CDD505-2E9C-101B-9397-08002B2CF9AE}" pid="71" name="x1ye=70">
    <vt:lpwstr>QzM0+5/FhcGFL+bFO8M7MhlKgoscYkujVajwsJZ4uIDhAYs43xY6Nmu7NrDWeoKSSSSCwXrBulsvsNpjZNVqEORskkhaJSjiG+WX5p3TR+NF5kT+CR+OVDxm1zUa12eTlx8kE9bA1dqY+sHSSVSMfPvQufRCKiGY5Qu5m8+OIuzgwhmneoKWPBlLXsjtW8TcxJuKgvFfmFypMGkG0Gf6lbAWlb0rIaIrVwwmmVmQqPrBJzS5rGDSHot1oIGFNKo</vt:lpwstr>
  </property>
  <property fmtid="{D5CDD505-2E9C-101B-9397-08002B2CF9AE}" pid="72" name="x1ye=71">
    <vt:lpwstr>mDMvvRHL6Hy91HXUncROL8la33QB9jUYWemjTkRijZIY+Xwt+B84w1jR2AK4DePm5blKaa2x/2p+m7H/cxITE92ZXzddOor+h4sz4qy27Y2iC9L0vN/Rnu+Ik34ppJodTm7UvDNu8/GMNdXpld+EvUpWNigxOKMlETfVcCP7Vy2QbKrsZPIQCNk8UpmbJ8uNC5fzQ+J2SIXxl12US7QHtahIzhsTv5GWQ0h0LOfaSj1OMl/uP3Hx0ubS3qqozf6</vt:lpwstr>
  </property>
  <property fmtid="{D5CDD505-2E9C-101B-9397-08002B2CF9AE}" pid="73" name="x1ye=72">
    <vt:lpwstr>YZHdTyjJPMLPNMjziL4pjZPZJ6qMLnyVuvHUot/YJk8Hx4bqVSlaxbBcTatK8wN69CDG0qXI7+MzQ0e0B4yfwY5Qx/XAi6X3WGZ88QjsqgRFJqCB/LRPPNDP2qkNhCCAN37Rx0iI+/Udqz+Jxv28GB2baGTcx6JTK0AVVr87FYWuz2h79vCzV+A0etyQ1PaM4OT5bnvxqXU4YSE/9nEL5vuPRUyu7ahZMDz5uqAIl79awuutEpfC1E5DdDpLhs4</vt:lpwstr>
  </property>
  <property fmtid="{D5CDD505-2E9C-101B-9397-08002B2CF9AE}" pid="74" name="x1ye=73">
    <vt:lpwstr>Jwiyyt8sQ5Sd9qJQKnBy2Pzfg0PBUbfESXyvrMLdbbv6wfUiEBtK7HtfoE1sCTBPEJ/6odfUc/BUnnXGKeuVVnhSnYwt3xRVOia609lbqDHSkqOj4hscL/Ja+mOtWC6aUHHCqN9+FMJuP4uLBxbWla5Rw+Wlus4QLiUAYDCUYjSnHuv/yx/y6tyLs4Z2L1iNHo8W9fRYbv+3yD2joh4mUKXpuHrk91EM5J8QMdNt3VhXWC2OshBpUAFgESfY8ZH</vt:lpwstr>
  </property>
  <property fmtid="{D5CDD505-2E9C-101B-9397-08002B2CF9AE}" pid="75" name="x1ye=74">
    <vt:lpwstr>9gGzf/hQ8vZzfkkXRtlHHgj82uuxbQ+TNlbFHzZqoJy7ckgnJ0bVX9be10UnszIx3sBEkpbSscbY6+de3z9IGOZL1a/NyBbJBqQKH7FYD9E0aN9kafENG7nTvn7yMdQDOqnkYIex+fjrefPCEIxQw7PBvyBnQQTlANuS7tns2wDLJQ1R2C4hohStG438ecy2m7eQVwhVZAVv+ltqx7Ybz7Foe59Gk1ZikICvWXE1hesTCVAQP/eG3541r89nuvE</vt:lpwstr>
  </property>
  <property fmtid="{D5CDD505-2E9C-101B-9397-08002B2CF9AE}" pid="76" name="x1ye=75">
    <vt:lpwstr>dIYtjmOv7sqlhc0aXLIvo+P556GhrkHJrsjsFMM6KPMw3FKWT8+iEmXSNmx7LDZ/e3P0tI+JZ9gb4it+x7ULgfsR7SLkjLxsehESdLkUHP9tGkA28B9AjQFeSoJT1sxWF8WTUXcbH5IYX7Xpvbjyx7MabdphD9OIBYsjE0QSeOaWGB53lDgqhsbe3OO1Yt4m125FkOYtbCT/azzrh0cI6rst4VH8dfe1pLPd++rKjZOHVmrNwLkmkcpXdyLdSfZ</vt:lpwstr>
  </property>
  <property fmtid="{D5CDD505-2E9C-101B-9397-08002B2CF9AE}" pid="77" name="x1ye=76">
    <vt:lpwstr>yfYXZibzmajUZZrvPapiV5fYYck83fYfNy5j3XJn4AI2Au4PoKyXuYo4Ze54SUvtGpgZ75SKcn2CPSHoYSKMgrUgQvuEpnJ+9L6w6sHP8jjd4HnzlAUGAELs4h6ePtqOCZupSoUCZJcOWxd9snVaf6ZufA5/Vgxt0Kw86JZIgDCokitSHTbzU5Bg/mg9b2tLoyCWnevlU4v9JYZjLjJCAci/70HbM8YLIC65uikWkcBeBeTWQJh0v+oHouKU2NV</vt:lpwstr>
  </property>
  <property fmtid="{D5CDD505-2E9C-101B-9397-08002B2CF9AE}" pid="78" name="x1ye=77">
    <vt:lpwstr>Ut3dIfG6mGJlSCASow2u0+kwKGPSzle2/Xvyc7Ka+01+pqshyGdVCgvJ+6uIwORxMCs5oG92H+Ys8H4o69fzClIq/jyz9foiYznLDeHqtiU+owbqQxr3vip6PiK/tr5M4zbphac0QCIdRPVIEiiWc64hsGKeQAA8ANdouEzA58nYGwdU+FI3R8hIhhmjK4XMFgQUVAFbW2ocu2evujOB3t4S849VBzr7MRL/U3Nwb5N9aHiYay5VuI6uv0q5PuI</vt:lpwstr>
  </property>
  <property fmtid="{D5CDD505-2E9C-101B-9397-08002B2CF9AE}" pid="79" name="x1ye=78">
    <vt:lpwstr>AsJSG0WmlDU/9y5LmY59rnuGWFBGnel1iojYZAtHQrqfcGyhVASXUFKmZA/VqDMH/fBzXay+cBbB7ndISRWuRLtKcNPg7B0On9ACkkY35fkjlQzhB361DhHT+cmMrCEuhvOoJ+13i7hwY0n68pJfwHZr7h+PTiVdHMStvdPT2yJ8Pd8XszZcQ5Bj3woSezEstTc3ZTZ2iJOlOMovwYTjP2Sri0+dKtA/r053NTINBOfaAaT65fIpOrtRqHaLlxi</vt:lpwstr>
  </property>
  <property fmtid="{D5CDD505-2E9C-101B-9397-08002B2CF9AE}" pid="80" name="x1ye=79">
    <vt:lpwstr>/KI6yKAGbtzGkPjzhrCvl+JCbAmliXHRTfvI/ZyvlSsa4g5mflhnCjA5GsMJJxTN/vCBWomG7fr9f2Yk6929Yc3UMlH7AavUXP6s+LuA433/TEVZ9LJoLXm88dIcTu3pyvDYM3H9ePzPUhxStSNOQNk7pQlbcLgk4P5dunQWFB2k/nzihdKP6CkEA4oFyoAEZThNgp5orqZOGO18K/ElVOFtOpdtqIneUF252BL7QtmpCPmGYLYwWZ7JT6O4j1g</vt:lpwstr>
  </property>
  <property fmtid="{D5CDD505-2E9C-101B-9397-08002B2CF9AE}" pid="81" name="x1ye=8">
    <vt:lpwstr>4wW37o37Q1S778MeqSfSx8fvSzbd4A/h6JHfUXsqQh/QAnqUaEuJ4GeyAOQHmPwl1Aq6xDTTSoCbah54NPyhLiGChdRWLLvIB+O7uk0P6Qa+QsuWYS3EqXho9UWEoDm+cEf+iiNyyi659Vtr/tU2aStPDLanjn/FxqxgcE6tTE3HjCGwOlP8tXTFZrwvQboPit1qy0r0JpeQiFDbGtAyyE9/WTdbuTPtCJlecGd6L5yQqeS4nqSdOAqT0n0OXFs</vt:lpwstr>
  </property>
  <property fmtid="{D5CDD505-2E9C-101B-9397-08002B2CF9AE}" pid="82" name="x1ye=80">
    <vt:lpwstr>VcQvSmRTzRFHu2T1Eglw7oDvQs+apkD9ow/t+uNDaCamD3xLvmlQtT/rGRiuzuEGIHgY5s3Hg+SUMRhno4sY2/He+nxDUhqni3LMnNDnIGPeiIl4jHrL7EoHtb+m1irAoQRf8RQ9Pfo22sKNvbRpIAVVEIrcCVtZP/alQa3r6kk47MU1W0O9kWNd4AEvJWzo2K7Quk/SinvQcNCorNT6gPiQpjj7xb0X7OrPCmUGDjEMNiK+269aEmrtmjb3wI9</vt:lpwstr>
  </property>
  <property fmtid="{D5CDD505-2E9C-101B-9397-08002B2CF9AE}" pid="83" name="x1ye=81">
    <vt:lpwstr>ftes8Av/N2zdJdINbheeNRBetIXvAeg6s83jSaIWo2n1HRhlUeDiD2jhfDh0N79gZtAttLCTtTj5CeORiz9SFalw23SByw+IJ7nrq/V4C1dPL6kLz6uUQQaP6imgFX9GDgOUFJ5mXZW3jBJ2sUokU+wOTejc/csz5WNFqvEEOWxFAMQP5J8ZZiQnY0/UzUuBdZEOmJlEY+2zEMkYHOow4ldhu6G7PP9hkf/TJiezoEITmiJpw5kt/rP2zdSutV/</vt:lpwstr>
  </property>
  <property fmtid="{D5CDD505-2E9C-101B-9397-08002B2CF9AE}" pid="84" name="x1ye=82">
    <vt:lpwstr>16PfWFlSJNrs4f22+jbwcX8JHqJ6VXP0ETukcUotLA8KMm7WcfqO8YpJ7sqY8QY4uGdYJ/RMImRChZAnIDULO0TLvI87NaGWnqFyuE+Fti5cKOBrvgItEy0Cknp40TIgd5keyPrrh3VKRNy+aD4LbbMzAJ3ESgiDzJGFdovdunpHo/sx+mYsKTrZzVTGm3VA6hlxeuI2IuuSqjnAgGnuZoJd1HZkL9hx17a/O0gMp1nQnFBZzWiM9MmRFtbYiLx</vt:lpwstr>
  </property>
  <property fmtid="{D5CDD505-2E9C-101B-9397-08002B2CF9AE}" pid="85" name="x1ye=83">
    <vt:lpwstr>iVHlO4BmnMD3wGdSLGGu6D25D+uyURN77lgTVLV4yx+dZJ7ZXL8oJFDGxdGbdkpVcnHCiVW7QgIyoPEj17GNe31H2iwURQ2YT+RIoJ8FoT07mfl9RmQajv/6HnAYQJjpMdwl6OeaWsnWm+nG1+TUl7Mp7yoZc898I52KNKI8isrRvMylrBr76LoeBqLlTwYgjhdAWMZhkIlOOQM2VgE4xHLEST0zhvAOGL+cNeqbvM85RYa3J5W/7SG0CUv8Kzh</vt:lpwstr>
  </property>
  <property fmtid="{D5CDD505-2E9C-101B-9397-08002B2CF9AE}" pid="86" name="x1ye=84">
    <vt:lpwstr>mcH8ZNPOdGgTV3Y7k+fi8TUDrfwpXTGuKMC/S6uVgS++VIs1353pZlxB5yaMMs6yc5MhG6vaf3DBNLQUoFKJ3RKJON0aHskOwxWai5KLfg+FR83wbH4ecJarouO5xvisgfckY9qFg3aiznbnlxmG7p4pVYqvNW7PzT0LT1Q08eNFe1ZH22m8bkvVRELJEv3oT32/VprBR6IAYw6wK0AQsqPKiIkIqoqvXxm596Bi7faFAA0yAk6VdaO39r2GxUq</vt:lpwstr>
  </property>
  <property fmtid="{D5CDD505-2E9C-101B-9397-08002B2CF9AE}" pid="87" name="x1ye=85">
    <vt:lpwstr>If6hjydsFgQMomLr17z8oiZUPzFMAAA==</vt:lpwstr>
  </property>
  <property fmtid="{D5CDD505-2E9C-101B-9397-08002B2CF9AE}" pid="88" name="x1ye=9">
    <vt:lpwstr>NTQU6Mu/ls2c9qIAR50SM508T0zVzrde2cuX3KJEVyDt5pPDNiXu3A+gv6bIJBvm6FvVTHf18fJ+dGC5Ey6DutwNMGWh0KIO9Jkf+7lKgRZgAwT/tl8ajrr1AakEmEZjqqTT+XOsZOtaKIMDzpZWtBvu63gt1F0QN2SABpX5R3QR5U8yPz9m5M8i/dszAs4UeISgY3WQZn059BMCoZMBrZmWRxLpSBSMDBFYOaStx1iRukvyR121bkx7gi8AZVS</vt:lpwstr>
  </property>
</Properties>
</file>