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topsection"/>
        <w:tblW w:w="0" w:type="auto"/>
        <w:tblCellSpacing w:w="0" w:type="dxa"/>
        <w:shd w:val="clear" w:color="auto" w:fill="373D48"/>
        <w:tblLayout w:type="fixed"/>
        <w:tblCellMar>
          <w:top w:w="0" w:type="dxa"/>
          <w:left w:w="0" w:type="dxa"/>
          <w:bottom w:w="0" w:type="dxa"/>
          <w:right w:w="0" w:type="dxa"/>
        </w:tblCellMar>
        <w:tblLook w:val="05E0"/>
      </w:tblPr>
      <w:tblGrid>
        <w:gridCol w:w="12240"/>
        <w:gridCol w:w="360"/>
      </w:tblGrid>
      <w:tr>
        <w:tblPrEx>
          <w:tblW w:w="0" w:type="auto"/>
          <w:tblCellSpacing w:w="0" w:type="dxa"/>
          <w:shd w:val="clear" w:color="auto" w:fill="373D48"/>
          <w:tblLayout w:type="fixed"/>
          <w:tblCellMar>
            <w:top w:w="0" w:type="dxa"/>
            <w:left w:w="0" w:type="dxa"/>
            <w:bottom w:w="0" w:type="dxa"/>
            <w:right w:w="0" w:type="dxa"/>
          </w:tblCellMar>
          <w:tblLook w:val="05E0"/>
        </w:tblPrEx>
        <w:trPr>
          <w:tblCellSpacing w:w="0" w:type="dxa"/>
        </w:trPr>
        <w:tc>
          <w:tcPr>
            <w:tcW w:w="12240" w:type="dxa"/>
            <w:shd w:val="clear" w:color="auto" w:fill="373D48"/>
            <w:tcMar>
              <w:top w:w="480" w:type="dxa"/>
              <w:left w:w="0" w:type="dxa"/>
              <w:bottom w:w="300" w:type="dxa"/>
              <w:right w:w="100" w:type="dxa"/>
            </w:tcMar>
            <w:vAlign w:val="top"/>
            <w:hideMark/>
          </w:tcPr>
          <w:p>
            <w:pPr>
              <w:pStyle w:val="divdocumentdivname"/>
              <w:pBdr>
                <w:top w:val="none" w:sz="0" w:space="0" w:color="auto"/>
                <w:left w:val="none" w:sz="0" w:space="12" w:color="auto"/>
                <w:bottom w:val="none" w:sz="0" w:space="0" w:color="auto"/>
                <w:right w:val="none" w:sz="0" w:space="0" w:color="auto"/>
              </w:pBdr>
              <w:shd w:val="clear" w:color="auto" w:fill="0187DE"/>
              <w:spacing w:before="0" w:after="0" w:line="820" w:lineRule="atLeast"/>
              <w:ind w:left="240" w:right="300"/>
              <w:rPr>
                <w:rStyle w:val="documentleft-box"/>
                <w:rFonts w:ascii="Century Gothic" w:eastAsia="Century Gothic" w:hAnsi="Century Gothic" w:cs="Century Gothic"/>
                <w:b/>
                <w:bCs/>
                <w:color w:val="FFFFFF"/>
                <w:spacing w:val="10"/>
                <w:sz w:val="72"/>
                <w:szCs w:val="72"/>
                <w:bdr w:val="none" w:sz="0" w:space="0" w:color="auto"/>
                <w:shd w:val="clear" w:color="auto" w:fill="auto"/>
                <w:vertAlign w:val="baseline"/>
              </w:rPr>
            </w:pPr>
            <w:r>
              <w:rPr>
                <w:rStyle w:val="documentnamefName"/>
                <w:rFonts w:ascii="Century Gothic" w:eastAsia="Century Gothic" w:hAnsi="Century Gothic" w:cs="Century Gothic"/>
                <w:color w:val="FFFFFF"/>
                <w:spacing w:val="10"/>
                <w:sz w:val="72"/>
                <w:szCs w:val="72"/>
              </w:rPr>
              <w:t>Nirmal Kumar</w:t>
            </w:r>
            <w:r>
              <w:rPr>
                <w:rStyle w:val="span"/>
                <w:rFonts w:ascii="Century Gothic" w:eastAsia="Century Gothic" w:hAnsi="Century Gothic" w:cs="Century Gothic"/>
                <w:b/>
                <w:bCs/>
                <w:color w:val="FFFFFF"/>
                <w:spacing w:val="10"/>
                <w:sz w:val="72"/>
                <w:szCs w:val="72"/>
              </w:rPr>
              <w:t xml:space="preserve"> </w:t>
            </w:r>
            <w:r>
              <w:rPr>
                <w:rStyle w:val="span"/>
                <w:rFonts w:ascii="Century Gothic" w:eastAsia="Century Gothic" w:hAnsi="Century Gothic" w:cs="Century Gothic"/>
                <w:b/>
                <w:bCs/>
                <w:color w:val="FFFFFF"/>
                <w:spacing w:val="10"/>
                <w:sz w:val="72"/>
                <w:szCs w:val="72"/>
              </w:rPr>
              <w:t>Mani</w:t>
            </w:r>
          </w:p>
          <w:p>
            <w:pPr>
              <w:pStyle w:val="documentresumeTitle"/>
              <w:pBdr>
                <w:top w:val="none" w:sz="0" w:space="0" w:color="auto"/>
                <w:left w:val="none" w:sz="0" w:space="12" w:color="auto"/>
                <w:bottom w:val="none" w:sz="0" w:space="0" w:color="auto"/>
                <w:right w:val="none" w:sz="0" w:space="0" w:color="auto"/>
              </w:pBdr>
              <w:spacing w:before="0" w:after="0"/>
              <w:ind w:left="240" w:right="300"/>
              <w:rPr>
                <w:rStyle w:val="documentleft-box"/>
                <w:rFonts w:ascii="Century Gothic" w:eastAsia="Century Gothic" w:hAnsi="Century Gothic" w:cs="Century Gothic"/>
                <w:b w:val="0"/>
                <w:bCs w:val="0"/>
                <w:color w:val="FFFFFF"/>
                <w:sz w:val="32"/>
                <w:szCs w:val="32"/>
                <w:bdr w:val="none" w:sz="0" w:space="0" w:color="auto"/>
                <w:shd w:val="clear" w:color="auto" w:fill="auto"/>
                <w:vertAlign w:val="baseline"/>
              </w:rPr>
            </w:pPr>
            <w:r>
              <w:rPr>
                <w:rStyle w:val="documentleft-box"/>
                <w:rFonts w:ascii="Century Gothic" w:eastAsia="Century Gothic" w:hAnsi="Century Gothic" w:cs="Century Gothic"/>
                <w:bdr w:val="none" w:sz="0" w:space="0" w:color="auto"/>
                <w:shd w:val="clear" w:color="auto" w:fill="auto"/>
                <w:vertAlign w:val="baseline"/>
              </w:rPr>
              <w:t>Associate - QA Analyst</w:t>
            </w:r>
          </w:p>
          <w:tbl>
            <w:tblPr>
              <w:tblStyle w:val="documentaddress"/>
              <w:tblW w:w="0" w:type="auto"/>
              <w:tblCellSpacing w:w="0" w:type="dxa"/>
              <w:tblInd w:w="0" w:type="dxa"/>
              <w:tblLayout w:type="fixed"/>
              <w:tblCellMar>
                <w:top w:w="0" w:type="dxa"/>
                <w:left w:w="240" w:type="dxa"/>
                <w:bottom w:w="0" w:type="dxa"/>
                <w:right w:w="0" w:type="dxa"/>
              </w:tblCellMar>
              <w:tblLook w:val="05E0"/>
            </w:tblPr>
            <w:tblGrid>
              <w:gridCol w:w="6120"/>
              <w:gridCol w:w="6120"/>
            </w:tblGrid>
            <w:tr>
              <w:tblPrEx>
                <w:tblW w:w="0" w:type="auto"/>
                <w:tblCellSpacing w:w="0" w:type="dxa"/>
                <w:tblInd w:w="0" w:type="dxa"/>
                <w:tblLayout w:type="fixed"/>
                <w:tblCellMar>
                  <w:top w:w="0" w:type="dxa"/>
                  <w:left w:w="240" w:type="dxa"/>
                  <w:bottom w:w="0" w:type="dxa"/>
                  <w:right w:w="0" w:type="dxa"/>
                </w:tblCellMar>
                <w:tblLook w:val="05E0"/>
              </w:tblPrEx>
              <w:trPr>
                <w:tblCellSpacing w:w="0" w:type="dxa"/>
              </w:trPr>
              <w:tc>
                <w:tcPr>
                  <w:tcW w:w="6120" w:type="dxa"/>
                  <w:noWrap w:val="0"/>
                  <w:tcMar>
                    <w:top w:w="300" w:type="dxa"/>
                    <w:left w:w="0" w:type="dxa"/>
                    <w:bottom w:w="0" w:type="dxa"/>
                    <w:right w:w="0" w:type="dxa"/>
                  </w:tcMar>
                  <w:vAlign w:val="top"/>
                  <w:hideMark/>
                </w:tcPr>
                <w:p>
                  <w:pPr>
                    <w:pStyle w:val="divdocumentdivaddressdivParagraph"/>
                    <w:pBdr>
                      <w:top w:val="none" w:sz="0" w:space="0" w:color="auto"/>
                      <w:left w:val="none" w:sz="0" w:space="0" w:color="auto"/>
                      <w:bottom w:val="none" w:sz="0" w:space="0" w:color="auto"/>
                      <w:right w:val="none" w:sz="0" w:space="0" w:color="auto"/>
                    </w:pBdr>
                    <w:spacing w:before="0" w:after="0" w:line="100" w:lineRule="atLeast"/>
                    <w:ind w:left="240" w:right="300"/>
                    <w:rPr>
                      <w:rStyle w:val="divdocumentdivaddressdiv"/>
                      <w:rFonts w:ascii="Century Gothic" w:eastAsia="Century Gothic" w:hAnsi="Century Gothic" w:cs="Century Gothic"/>
                      <w:color w:val="FFFFFF"/>
                      <w:sz w:val="6"/>
                      <w:szCs w:val="6"/>
                      <w:bdr w:val="none" w:sz="0" w:space="0" w:color="auto"/>
                      <w:vertAlign w:val="baseline"/>
                    </w:rPr>
                  </w:pPr>
                  <w:r>
                    <w:rPr>
                      <w:rStyle w:val="divdocumentdivaddressdiv"/>
                      <w:rFonts w:ascii="Century Gothic" w:eastAsia="Century Gothic" w:hAnsi="Century Gothic" w:cs="Century Gothic"/>
                      <w:color w:val="FFFFFF"/>
                      <w:sz w:val="6"/>
                      <w:szCs w:val="6"/>
                      <w:bdr w:val="none" w:sz="0" w:space="0" w:color="auto"/>
                      <w:vertAlign w:val="baseline"/>
                    </w:rPr>
                    <w:t> </w:t>
                  </w:r>
                </w:p>
                <w:p>
                  <w:pPr>
                    <w:pStyle w:val="divdocumentdivaddressdivParagraph"/>
                    <w:pBdr>
                      <w:top w:val="none" w:sz="0" w:space="0" w:color="auto"/>
                      <w:left w:val="none" w:sz="0" w:space="0" w:color="auto"/>
                      <w:bottom w:val="none" w:sz="0" w:space="0" w:color="auto"/>
                      <w:right w:val="none" w:sz="0" w:space="0" w:color="auto"/>
                    </w:pBdr>
                    <w:spacing w:before="0" w:after="0" w:line="420" w:lineRule="atLeast"/>
                    <w:ind w:left="240" w:right="300"/>
                    <w:rPr>
                      <w:rStyle w:val="divdocumentdivaddressdiv"/>
                      <w:rFonts w:ascii="Century Gothic" w:eastAsia="Century Gothic" w:hAnsi="Century Gothic" w:cs="Century Gothic"/>
                      <w:color w:val="FFFFFF"/>
                      <w:sz w:val="22"/>
                      <w:szCs w:val="22"/>
                      <w:bdr w:val="none" w:sz="0" w:space="0" w:color="auto"/>
                      <w:vertAlign w:val="baseline"/>
                    </w:rPr>
                  </w:pPr>
                  <w:r>
                    <w:rPr>
                      <w:rStyle w:val="span"/>
                      <w:rFonts w:ascii="Century Gothic" w:eastAsia="Century Gothic" w:hAnsi="Century Gothic" w:cs="Century Gothic"/>
                      <w:b/>
                      <w:bCs/>
                      <w:color w:val="FFFFFF"/>
                      <w:sz w:val="22"/>
                      <w:szCs w:val="22"/>
                    </w:rPr>
                    <w:t xml:space="preserve">Address </w:t>
                  </w:r>
                  <w:r>
                    <w:rPr>
                      <w:rStyle w:val="span"/>
                      <w:rFonts w:ascii="Century Gothic" w:eastAsia="Century Gothic" w:hAnsi="Century Gothic" w:cs="Century Gothic"/>
                      <w:color w:val="FFFFFF"/>
                      <w:sz w:val="22"/>
                      <w:szCs w:val="22"/>
                    </w:rPr>
                    <w:t>Tirupur</w:t>
                  </w:r>
                  <w:r>
                    <w:rPr>
                      <w:rStyle w:val="span"/>
                      <w:rFonts w:ascii="Century Gothic" w:eastAsia="Century Gothic" w:hAnsi="Century Gothic" w:cs="Century Gothic"/>
                      <w:color w:val="FFFFFF"/>
                      <w:sz w:val="22"/>
                      <w:szCs w:val="22"/>
                    </w:rPr>
                    <w:t xml:space="preserve">, </w:t>
                  </w:r>
                  <w:r>
                    <w:rPr>
                      <w:rStyle w:val="span"/>
                      <w:rFonts w:ascii="Century Gothic" w:eastAsia="Century Gothic" w:hAnsi="Century Gothic" w:cs="Century Gothic"/>
                      <w:color w:val="FFFFFF"/>
                      <w:sz w:val="22"/>
                      <w:szCs w:val="22"/>
                    </w:rPr>
                    <w:t>TN</w:t>
                  </w:r>
                  <w:r>
                    <w:rPr>
                      <w:rStyle w:val="span"/>
                      <w:rFonts w:ascii="Century Gothic" w:eastAsia="Century Gothic" w:hAnsi="Century Gothic" w:cs="Century Gothic"/>
                      <w:color w:val="FFFFFF"/>
                      <w:sz w:val="22"/>
                      <w:szCs w:val="22"/>
                    </w:rPr>
                    <w:t xml:space="preserve">, </w:t>
                  </w:r>
                  <w:r>
                    <w:rPr>
                      <w:rStyle w:val="span"/>
                      <w:rFonts w:ascii="Century Gothic" w:eastAsia="Century Gothic" w:hAnsi="Century Gothic" w:cs="Century Gothic"/>
                      <w:color w:val="FFFFFF"/>
                      <w:sz w:val="22"/>
                      <w:szCs w:val="22"/>
                    </w:rPr>
                    <w:t>641604</w:t>
                  </w:r>
                </w:p>
                <w:p>
                  <w:pPr>
                    <w:pStyle w:val="divdocumentdivaddressdivParagraph"/>
                    <w:pBdr>
                      <w:top w:val="none" w:sz="0" w:space="0" w:color="auto"/>
                      <w:left w:val="none" w:sz="0" w:space="0" w:color="auto"/>
                      <w:bottom w:val="none" w:sz="0" w:space="0" w:color="auto"/>
                      <w:right w:val="none" w:sz="0" w:space="0" w:color="auto"/>
                    </w:pBdr>
                    <w:spacing w:before="0" w:after="0" w:line="420" w:lineRule="atLeast"/>
                    <w:ind w:left="240" w:right="300"/>
                    <w:rPr>
                      <w:rStyle w:val="divdocumentdivaddressdiv"/>
                      <w:rFonts w:ascii="Century Gothic" w:eastAsia="Century Gothic" w:hAnsi="Century Gothic" w:cs="Century Gothic"/>
                      <w:color w:val="FFFFFF"/>
                      <w:sz w:val="22"/>
                      <w:szCs w:val="22"/>
                      <w:bdr w:val="none" w:sz="0" w:space="0" w:color="auto"/>
                      <w:vertAlign w:val="baseline"/>
                    </w:rPr>
                  </w:pPr>
                  <w:r>
                    <w:rPr>
                      <w:rStyle w:val="span"/>
                      <w:rFonts w:ascii="Century Gothic" w:eastAsia="Century Gothic" w:hAnsi="Century Gothic" w:cs="Century Gothic"/>
                      <w:b/>
                      <w:bCs/>
                      <w:color w:val="FFFFFF"/>
                      <w:sz w:val="22"/>
                      <w:szCs w:val="22"/>
                    </w:rPr>
                    <w:t xml:space="preserve">Phone </w:t>
                  </w:r>
                  <w:r>
                    <w:rPr>
                      <w:rStyle w:val="span"/>
                      <w:rFonts w:ascii="Century Gothic" w:eastAsia="Century Gothic" w:hAnsi="Century Gothic" w:cs="Century Gothic"/>
                      <w:color w:val="FFFFFF"/>
                      <w:sz w:val="22"/>
                      <w:szCs w:val="22"/>
                    </w:rPr>
                    <w:t>919943343327</w:t>
                  </w:r>
                </w:p>
                <w:p>
                  <w:pPr>
                    <w:pStyle w:val="divdocumentdivaddressdivParagraph"/>
                    <w:pBdr>
                      <w:top w:val="none" w:sz="0" w:space="0" w:color="auto"/>
                      <w:left w:val="none" w:sz="0" w:space="0" w:color="auto"/>
                      <w:bottom w:val="none" w:sz="0" w:space="0" w:color="auto"/>
                      <w:right w:val="none" w:sz="0" w:space="0" w:color="auto"/>
                    </w:pBdr>
                    <w:spacing w:before="0" w:after="0" w:line="420" w:lineRule="atLeast"/>
                    <w:ind w:left="240" w:right="300"/>
                    <w:rPr>
                      <w:rStyle w:val="divdocumentdivaddressdiv"/>
                      <w:rFonts w:ascii="Century Gothic" w:eastAsia="Century Gothic" w:hAnsi="Century Gothic" w:cs="Century Gothic"/>
                      <w:color w:val="FFFFFF"/>
                      <w:sz w:val="22"/>
                      <w:szCs w:val="22"/>
                      <w:bdr w:val="none" w:sz="0" w:space="0" w:color="auto"/>
                      <w:vertAlign w:val="baseline"/>
                    </w:rPr>
                  </w:pPr>
                  <w:r>
                    <w:rPr>
                      <w:rStyle w:val="span"/>
                      <w:rFonts w:ascii="Century Gothic" w:eastAsia="Century Gothic" w:hAnsi="Century Gothic" w:cs="Century Gothic"/>
                      <w:b/>
                      <w:bCs/>
                      <w:color w:val="FFFFFF"/>
                      <w:sz w:val="22"/>
                      <w:szCs w:val="22"/>
                    </w:rPr>
                    <w:t xml:space="preserve">E-mail </w:t>
                  </w:r>
                  <w:r>
                    <w:rPr>
                      <w:rStyle w:val="span"/>
                      <w:rFonts w:ascii="Century Gothic" w:eastAsia="Century Gothic" w:hAnsi="Century Gothic" w:cs="Century Gothic"/>
                      <w:color w:val="FFFFFF"/>
                      <w:sz w:val="22"/>
                      <w:szCs w:val="22"/>
                    </w:rPr>
                    <w:t>Nirmalkumar12.m@gmail.com</w:t>
                  </w:r>
                </w:p>
              </w:tc>
              <w:tc>
                <w:tcPr>
                  <w:tcW w:w="6120" w:type="dxa"/>
                  <w:noWrap w:val="0"/>
                  <w:tcMar>
                    <w:top w:w="300" w:type="dxa"/>
                    <w:left w:w="0" w:type="dxa"/>
                    <w:bottom w:w="0" w:type="dxa"/>
                    <w:right w:w="0" w:type="dxa"/>
                  </w:tcMar>
                  <w:vAlign w:val="top"/>
                  <w:hideMark/>
                </w:tcPr>
                <w:p>
                  <w:pPr>
                    <w:pStyle w:val="divdocumentdivaddressdivParagraph"/>
                    <w:pBdr>
                      <w:top w:val="none" w:sz="0" w:space="0" w:color="auto"/>
                      <w:left w:val="none" w:sz="0" w:space="0" w:color="auto"/>
                      <w:bottom w:val="none" w:sz="0" w:space="0" w:color="auto"/>
                      <w:right w:val="none" w:sz="0" w:space="0" w:color="auto"/>
                    </w:pBdr>
                    <w:spacing w:before="0" w:after="0" w:line="100" w:lineRule="atLeast"/>
                    <w:ind w:left="240" w:right="300"/>
                    <w:rPr>
                      <w:rStyle w:val="divdocumentdivaddressdiv"/>
                      <w:rFonts w:ascii="Century Gothic" w:eastAsia="Century Gothic" w:hAnsi="Century Gothic" w:cs="Century Gothic"/>
                      <w:color w:val="FFFFFF"/>
                      <w:sz w:val="6"/>
                      <w:szCs w:val="6"/>
                      <w:bdr w:val="none" w:sz="0" w:space="0" w:color="auto"/>
                      <w:vertAlign w:val="baseline"/>
                    </w:rPr>
                  </w:pPr>
                  <w:r>
                    <w:rPr>
                      <w:rStyle w:val="divdocumentdivaddressdiv"/>
                      <w:rFonts w:ascii="Century Gothic" w:eastAsia="Century Gothic" w:hAnsi="Century Gothic" w:cs="Century Gothic"/>
                      <w:color w:val="FFFFFF"/>
                      <w:sz w:val="6"/>
                      <w:szCs w:val="6"/>
                      <w:bdr w:val="none" w:sz="0" w:space="0" w:color="auto"/>
                      <w:vertAlign w:val="baseline"/>
                    </w:rPr>
                    <w:t> </w:t>
                  </w:r>
                </w:p>
                <w:p>
                  <w:pPr>
                    <w:pStyle w:val="divdocumentdivaddressdivParagraph"/>
                    <w:pBdr>
                      <w:top w:val="none" w:sz="0" w:space="0" w:color="auto"/>
                      <w:left w:val="none" w:sz="0" w:space="0" w:color="auto"/>
                      <w:bottom w:val="none" w:sz="0" w:space="0" w:color="auto"/>
                      <w:right w:val="none" w:sz="0" w:space="0" w:color="auto"/>
                    </w:pBdr>
                    <w:spacing w:before="0" w:after="0" w:line="420" w:lineRule="atLeast"/>
                    <w:ind w:left="240" w:right="300"/>
                    <w:rPr>
                      <w:rStyle w:val="divdocumentdivaddressdiv"/>
                      <w:rFonts w:ascii="Century Gothic" w:eastAsia="Century Gothic" w:hAnsi="Century Gothic" w:cs="Century Gothic"/>
                      <w:color w:val="FFFFFF"/>
                      <w:sz w:val="22"/>
                      <w:szCs w:val="22"/>
                      <w:bdr w:val="none" w:sz="0" w:space="0" w:color="auto"/>
                      <w:vertAlign w:val="baseline"/>
                    </w:rPr>
                  </w:pPr>
                  <w:r>
                    <w:rPr>
                      <w:rStyle w:val="txtBold"/>
                      <w:rFonts w:ascii="Century Gothic" w:eastAsia="Century Gothic" w:hAnsi="Century Gothic" w:cs="Century Gothic"/>
                      <w:color w:val="FFFFFF"/>
                      <w:sz w:val="22"/>
                      <w:szCs w:val="22"/>
                    </w:rPr>
                    <w:t>LinkedIn</w:t>
                  </w:r>
                  <w:r>
                    <w:rPr>
                      <w:rStyle w:val="divdocumentdivaddressdiv"/>
                      <w:rFonts w:ascii="Century Gothic" w:eastAsia="Century Gothic" w:hAnsi="Century Gothic" w:cs="Century Gothic"/>
                      <w:color w:val="FFFFFF"/>
                      <w:sz w:val="22"/>
                      <w:szCs w:val="22"/>
                      <w:bdr w:val="none" w:sz="0" w:space="0" w:color="auto"/>
                      <w:vertAlign w:val="baseline"/>
                    </w:rPr>
                    <w:t xml:space="preserve"> </w:t>
                  </w:r>
                  <w:r>
                    <w:rPr>
                      <w:rStyle w:val="span"/>
                      <w:rFonts w:ascii="Century Gothic" w:eastAsia="Century Gothic" w:hAnsi="Century Gothic" w:cs="Century Gothic"/>
                      <w:color w:val="FFFFFF"/>
                      <w:sz w:val="22"/>
                      <w:szCs w:val="22"/>
                    </w:rPr>
                    <w:t>https://www.linkedin.com/in/nirmal-kumar-mani-ab30</w:t>
                  </w:r>
                </w:p>
              </w:tc>
            </w:tr>
          </w:tbl>
          <w:p>
            <w:pPr>
              <w:pStyle w:val="documentleft-boxParagraph"/>
              <w:pBdr>
                <w:top w:val="none" w:sz="0" w:space="0" w:color="auto"/>
                <w:left w:val="none" w:sz="0" w:space="0" w:color="auto"/>
                <w:bottom w:val="none" w:sz="0" w:space="0" w:color="auto"/>
                <w:right w:val="none" w:sz="0" w:space="0" w:color="auto"/>
              </w:pBdr>
              <w:shd w:val="clear" w:color="auto" w:fill="auto"/>
              <w:spacing w:line="320" w:lineRule="atLeast"/>
              <w:ind w:left="0" w:right="300"/>
              <w:rPr>
                <w:rStyle w:val="documentleft-box"/>
                <w:rFonts w:ascii="Century Gothic" w:eastAsia="Century Gothic" w:hAnsi="Century Gothic" w:cs="Century Gothic"/>
                <w:sz w:val="22"/>
                <w:szCs w:val="22"/>
                <w:bdr w:val="none" w:sz="0" w:space="0" w:color="auto"/>
                <w:shd w:val="clear" w:color="auto" w:fill="auto"/>
                <w:vertAlign w:val="baseline"/>
              </w:rPr>
            </w:pPr>
          </w:p>
        </w:tc>
        <w:tc>
          <w:tcPr>
            <w:tcW w:w="360" w:type="dxa"/>
            <w:shd w:val="clear" w:color="auto" w:fill="373D48"/>
            <w:tcMar>
              <w:top w:w="480" w:type="dxa"/>
              <w:left w:w="0" w:type="dxa"/>
              <w:bottom w:w="0" w:type="dxa"/>
              <w:right w:w="0" w:type="dxa"/>
            </w:tcMar>
            <w:vAlign w:val="top"/>
            <w:hideMark/>
          </w:tcPr>
          <w:p>
            <w:pPr>
              <w:pStyle w:val="documentleft-boxParagraph"/>
              <w:pBdr>
                <w:top w:val="none" w:sz="0" w:space="0" w:color="auto"/>
                <w:left w:val="none" w:sz="0" w:space="0" w:color="auto"/>
                <w:bottom w:val="none" w:sz="0" w:space="0" w:color="auto"/>
                <w:right w:val="none" w:sz="0" w:space="0" w:color="auto"/>
              </w:pBdr>
              <w:shd w:val="clear" w:color="auto" w:fill="auto"/>
              <w:spacing w:line="320" w:lineRule="atLeast"/>
              <w:ind w:left="0" w:right="300"/>
              <w:rPr>
                <w:rStyle w:val="documentleft-box"/>
                <w:rFonts w:ascii="Century Gothic" w:eastAsia="Century Gothic" w:hAnsi="Century Gothic" w:cs="Century Gothic"/>
                <w:sz w:val="22"/>
                <w:szCs w:val="22"/>
                <w:bdr w:val="none" w:sz="0" w:space="0" w:color="auto"/>
                <w:shd w:val="clear" w:color="auto" w:fill="auto"/>
                <w:vertAlign w:val="baseline"/>
              </w:rPr>
            </w:pPr>
          </w:p>
        </w:tc>
      </w:tr>
    </w:tbl>
    <w:p>
      <w:pPr>
        <w:pStyle w:val="documentulli"/>
        <w:numPr>
          <w:ilvl w:val="0"/>
          <w:numId w:val="1"/>
        </w:numPr>
        <w:pBdr>
          <w:top w:val="none" w:sz="0" w:space="0" w:color="auto"/>
          <w:left w:val="none" w:sz="0" w:space="0" w:color="auto"/>
          <w:bottom w:val="none" w:sz="0" w:space="0" w:color="auto"/>
          <w:right w:val="none" w:sz="0" w:space="0" w:color="auto"/>
        </w:pBdr>
        <w:spacing w:before="400" w:after="0" w:line="320" w:lineRule="atLeast"/>
        <w:ind w:left="5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4 years of experience as a Quality Assurance Analyst and executes testing methodologies to identify gaps and make recommendations for process improvements. Leverages excellent analytical and programming skills to document and troubleshoot errors.</w:t>
      </w:r>
    </w:p>
    <w:p>
      <w:pPr>
        <w:pStyle w:val="documentulli"/>
        <w:numPr>
          <w:ilvl w:val="0"/>
          <w:numId w:val="1"/>
        </w:numPr>
        <w:spacing w:before="0" w:after="0" w:line="320" w:lineRule="atLeast"/>
        <w:ind w:left="5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Advanced knowledge of test case management and defect tracking tools to support test processes. Knowledgeable in QA methodology with proven history of reducing errors to increase quality. Proficient in preparing test cases, plans and scripts. Dedicated to analyzing and resolving defects.</w:t>
      </w:r>
    </w:p>
    <w:p>
      <w:pPr>
        <w:pStyle w:val="documentulli"/>
        <w:numPr>
          <w:ilvl w:val="0"/>
          <w:numId w:val="1"/>
        </w:numPr>
        <w:spacing w:before="0" w:after="0" w:line="320" w:lineRule="atLeast"/>
        <w:ind w:left="5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Accomplished Automation Tester specializing in utilizing skills to transform team approaches. Flexible and resourceful professional with deep understanding of acceptance criteria and testing scenarios.</w:t>
      </w:r>
    </w:p>
    <w:p>
      <w:pPr>
        <w:pStyle w:val="documentulli"/>
        <w:numPr>
          <w:ilvl w:val="0"/>
          <w:numId w:val="1"/>
        </w:numPr>
        <w:spacing w:before="0" w:after="0" w:line="320" w:lineRule="atLeast"/>
        <w:ind w:left="5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Experienced in handling projects, leading the team and work collaboratively to provide zero defects release in project implementation.</w:t>
      </w:r>
    </w:p>
    <w:p>
      <w:pPr>
        <w:spacing w:line="400" w:lineRule="exact"/>
      </w:pPr>
    </w:p>
    <w:tbl>
      <w:tblPr>
        <w:tblStyle w:val="documentsection"/>
        <w:tblW w:w="0" w:type="auto"/>
        <w:tblCellSpacing w:w="0" w:type="dxa"/>
        <w:tblInd w:w="240" w:type="dxa"/>
        <w:tblLayout w:type="fixed"/>
        <w:tblCellMar>
          <w:top w:w="0" w:type="dxa"/>
          <w:left w:w="0" w:type="dxa"/>
          <w:bottom w:w="0" w:type="dxa"/>
          <w:right w:w="0" w:type="dxa"/>
        </w:tblCellMar>
        <w:tblLook w:val="05E0"/>
      </w:tblPr>
      <w:tblGrid>
        <w:gridCol w:w="240"/>
        <w:gridCol w:w="1176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240" w:right="0"/>
              <w:rPr>
                <w:rStyle w:val="documentleftmargincell"/>
                <w:rFonts w:ascii="Century Gothic" w:eastAsia="Century Gothic" w:hAnsi="Century Gothic" w:cs="Century Gothic"/>
                <w:sz w:val="22"/>
                <w:szCs w:val="22"/>
                <w:bdr w:val="none" w:sz="0" w:space="0" w:color="auto"/>
                <w:vertAlign w:val="baseline"/>
              </w:rPr>
            </w:pPr>
          </w:p>
        </w:tc>
        <w:tc>
          <w:tcPr>
            <w:tcW w:w="1176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0" w:color="auto"/>
                <w:left w:val="none" w:sz="0" w:space="25" w:color="auto"/>
                <w:bottom w:val="none" w:sz="0" w:space="10" w:color="auto"/>
                <w:right w:val="none" w:sz="0" w:space="0" w:color="auto"/>
              </w:pBdr>
              <w:spacing w:before="0" w:line="320" w:lineRule="exact"/>
              <w:ind w:left="740" w:right="0"/>
              <w:rPr>
                <w:rStyle w:val="documentsectionparagraphwrapper"/>
                <w:rFonts w:ascii="Century Gothic" w:eastAsia="Century Gothic" w:hAnsi="Century Gothic" w:cs="Century Gothic"/>
                <w:b/>
                <w:bCs/>
                <w:color w:val="0187DE"/>
                <w:sz w:val="22"/>
                <w:szCs w:val="22"/>
                <w:bdr w:val="none" w:sz="0" w:space="0" w:color="auto"/>
                <w:vertAlign w:val="baseline"/>
              </w:rPr>
            </w:pPr>
            <w:r>
              <w:rPr>
                <w:rStyle w:val="documentheadingIcon"/>
                <w:rFonts w:ascii="Century Gothic" w:eastAsia="Century Gothic" w:hAnsi="Century Gothic" w:cs="Century Gothic"/>
                <w:b/>
                <w:bCs/>
                <w:strike w:val="0"/>
                <w:color w:val="0187DE"/>
                <w:sz w:val="22"/>
                <w:szCs w:val="22"/>
                <w:u w:val="none"/>
              </w:rPr>
              <w:drawing>
                <wp:anchor simplePos="0" relativeHeight="251658240" behindDoc="0" locked="0" layoutInCell="1" allowOverlap="1">
                  <wp:simplePos x="0" y="0"/>
                  <wp:positionH relativeFrom="column">
                    <wp:posOffset>-228600</wp:posOffset>
                  </wp:positionH>
                  <wp:positionV relativeFrom="paragraph">
                    <wp:posOffset>-127000</wp:posOffset>
                  </wp:positionV>
                  <wp:extent cx="431888" cy="432134"/>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431888" cy="432134"/>
                          </a:xfrm>
                          <a:prstGeom prst="rect">
                            <a:avLst/>
                          </a:prstGeom>
                        </pic:spPr>
                      </pic:pic>
                    </a:graphicData>
                  </a:graphic>
                </wp:anchor>
              </w:drawing>
            </w:r>
            <w:r>
              <w:rPr>
                <w:rStyle w:val="documentsectiontitle"/>
                <w:rFonts w:ascii="Century Gothic" w:eastAsia="Century Gothic" w:hAnsi="Century Gothic" w:cs="Century Gothic"/>
                <w:b/>
                <w:bCs/>
                <w:color w:val="0187DE"/>
              </w:rPr>
              <w:t>Skills</w:t>
            </w: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59264" behindDoc="0" locked="0" layoutInCell="1" allowOverlap="1">
                        <wp:simplePos x="0" y="0"/>
                        <wp:positionH relativeFrom="column">
                          <wp:posOffset>-222250</wp:posOffset>
                        </wp:positionH>
                        <wp:positionV relativeFrom="paragraph">
                          <wp:posOffset>31750</wp:posOffset>
                        </wp:positionV>
                        <wp:extent cx="152832" cy="152923"/>
                        <wp:wrapNone/>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Testing Tools - Selenium in Eclipse, IBM Rational Functional Tester, Blaze Meter, UI Path</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6"/>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Excellent</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0288" behindDoc="0" locked="0" layoutInCell="1" allowOverlap="1">
                        <wp:simplePos x="0" y="0"/>
                        <wp:positionH relativeFrom="column">
                          <wp:posOffset>-222250</wp:posOffset>
                        </wp:positionH>
                        <wp:positionV relativeFrom="paragraph">
                          <wp:posOffset>31750</wp:posOffset>
                        </wp:positionV>
                        <wp:extent cx="152832" cy="152923"/>
                        <wp:wrapNone/>
                        <wp:docPr id="10000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Java</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1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1312" behindDoc="0" locked="0" layoutInCell="1" allowOverlap="1">
                        <wp:simplePos x="0" y="0"/>
                        <wp:positionH relativeFrom="column">
                          <wp:posOffset>-222250</wp:posOffset>
                        </wp:positionH>
                        <wp:positionV relativeFrom="paragraph">
                          <wp:posOffset>31750</wp:posOffset>
                        </wp:positionV>
                        <wp:extent cx="152832" cy="152923"/>
                        <wp:wrapNone/>
                        <wp:docPr id="10001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SQL, Oracle, IBM Data Studio</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1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2336" behindDoc="0" locked="0" layoutInCell="1" allowOverlap="1">
                        <wp:simplePos x="0" y="0"/>
                        <wp:positionH relativeFrom="column">
                          <wp:posOffset>-222250</wp:posOffset>
                        </wp:positionH>
                        <wp:positionV relativeFrom="paragraph">
                          <wp:posOffset>31750</wp:posOffset>
                        </wp:positionV>
                        <wp:extent cx="152832" cy="152923"/>
                        <wp:wrapNone/>
                        <wp:docPr id="10001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Agile Methodologies</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1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3360" behindDoc="0" locked="0" layoutInCell="1" allowOverlap="1">
                        <wp:simplePos x="0" y="0"/>
                        <wp:positionH relativeFrom="column">
                          <wp:posOffset>-222250</wp:posOffset>
                        </wp:positionH>
                        <wp:positionV relativeFrom="paragraph">
                          <wp:posOffset>31750</wp:posOffset>
                        </wp:positionV>
                        <wp:extent cx="152832" cy="152923"/>
                        <wp:wrapNone/>
                        <wp:docPr id="10002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IBM Tools Traceability: RQM, RTC</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2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4384" behindDoc="0" locked="0" layoutInCell="1" allowOverlap="1">
                        <wp:simplePos x="0" y="0"/>
                        <wp:positionH relativeFrom="column">
                          <wp:posOffset>-222250</wp:posOffset>
                        </wp:positionH>
                        <wp:positionV relativeFrom="paragraph">
                          <wp:posOffset>31750</wp:posOffset>
                        </wp:positionV>
                        <wp:extent cx="152832" cy="152923"/>
                        <wp:wrapNone/>
                        <wp:docPr id="10002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Web Services Tool: SoapUI, PostMan</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2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5408" behindDoc="0" locked="0" layoutInCell="1" allowOverlap="1">
                        <wp:simplePos x="0" y="0"/>
                        <wp:positionH relativeFrom="column">
                          <wp:posOffset>-222250</wp:posOffset>
                        </wp:positionH>
                        <wp:positionV relativeFrom="paragraph">
                          <wp:posOffset>31750</wp:posOffset>
                        </wp:positionV>
                        <wp:extent cx="152832" cy="152923"/>
                        <wp:wrapNone/>
                        <wp:docPr id="10002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Manual Testing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3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0"/>
                                </pic:cNvPicPr>
                              </pic:nvPicPr>
                              <pic:blipFill>
                                <a:blip xmlns:r="http://schemas.openxmlformats.org/officeDocument/2006/relationships" r:embed="rId6"/>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Excellent</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6432" behindDoc="0" locked="0" layoutInCell="1" allowOverlap="1">
                        <wp:simplePos x="0" y="0"/>
                        <wp:positionH relativeFrom="column">
                          <wp:posOffset>-222250</wp:posOffset>
                        </wp:positionH>
                        <wp:positionV relativeFrom="paragraph">
                          <wp:posOffset>31750</wp:posOffset>
                        </wp:positionV>
                        <wp:extent cx="152832" cy="152923"/>
                        <wp:wrapNone/>
                        <wp:docPr id="10003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HTML &amp; CSS</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3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7456" behindDoc="0" locked="0" layoutInCell="1" allowOverlap="1">
                        <wp:simplePos x="0" y="0"/>
                        <wp:positionH relativeFrom="column">
                          <wp:posOffset>-222250</wp:posOffset>
                        </wp:positionH>
                        <wp:positionV relativeFrom="paragraph">
                          <wp:posOffset>31750</wp:posOffset>
                        </wp:positionV>
                        <wp:extent cx="152832" cy="152923"/>
                        <wp:wrapNone/>
                        <wp:docPr id="10003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val="0"/>
                      <w:bCs w:val="0"/>
                      <w:sz w:val="22"/>
                      <w:szCs w:val="22"/>
                    </w:rPr>
                    <w:t>API</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3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0"/>
                                </pic:cNvPicPr>
                              </pic:nvPicPr>
                              <pic:blipFill>
                                <a:blip xmlns:r="http://schemas.openxmlformats.org/officeDocument/2006/relationships" r:embed="rId8"/>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8480" behindDoc="0" locked="0" layoutInCell="1" allowOverlap="1">
                        <wp:simplePos x="0" y="0"/>
                        <wp:positionH relativeFrom="column">
                          <wp:posOffset>-222250</wp:posOffset>
                        </wp:positionH>
                        <wp:positionV relativeFrom="paragraph">
                          <wp:posOffset>31750</wp:posOffset>
                        </wp:positionV>
                        <wp:extent cx="152832" cy="152923"/>
                        <wp:wrapNone/>
                        <wp:docPr id="10004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Automation Testing</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4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69504" behindDoc="0" locked="0" layoutInCell="1" allowOverlap="1">
                        <wp:simplePos x="0" y="0"/>
                        <wp:positionH relativeFrom="column">
                          <wp:posOffset>-222250</wp:posOffset>
                        </wp:positionH>
                        <wp:positionV relativeFrom="paragraph">
                          <wp:posOffset>31750</wp:posOffset>
                        </wp:positionV>
                        <wp:extent cx="152832" cy="152923"/>
                        <wp:wrapNone/>
                        <wp:docPr id="10004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Mainframe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4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0"/>
                                </pic:cNvPicPr>
                              </pic:nvPicPr>
                              <pic:blipFill>
                                <a:blip xmlns:r="http://schemas.openxmlformats.org/officeDocument/2006/relationships" r:embed="rId8"/>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0528" behindDoc="0" locked="0" layoutInCell="1" allowOverlap="1">
                        <wp:simplePos x="0" y="0"/>
                        <wp:positionH relativeFrom="column">
                          <wp:posOffset>-222250</wp:posOffset>
                        </wp:positionH>
                        <wp:positionV relativeFrom="paragraph">
                          <wp:posOffset>31750</wp:posOffset>
                        </wp:positionV>
                        <wp:extent cx="152832" cy="152923"/>
                        <wp:wrapNone/>
                        <wp:docPr id="10004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 xml:space="preserve">GitHub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5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1552" behindDoc="0" locked="0" layoutInCell="1" allowOverlap="1">
                        <wp:simplePos x="0" y="0"/>
                        <wp:positionH relativeFrom="column">
                          <wp:posOffset>-222250</wp:posOffset>
                        </wp:positionH>
                        <wp:positionV relativeFrom="paragraph">
                          <wp:posOffset>31750</wp:posOffset>
                        </wp:positionV>
                        <wp:extent cx="152832" cy="152923"/>
                        <wp:wrapNone/>
                        <wp:docPr id="10005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0"/>
                                </pic:cNvPicPr>
                              </pic:nvPicPr>
                              <pic:blipFill>
                                <a:blip xmlns:r="http://schemas.openxmlformats.org/officeDocument/2006/relationships" r:embed="rId5"/>
                                <a:stretch>
                                  <a:fillRect/>
                                </a:stretch>
                              </pic:blipFill>
                              <pic:spPr>
                                <a:xfrm>
                                  <a:off x="0" y="0"/>
                                  <a:ext cx="152832" cy="152923"/>
                                </a:xfrm>
                                <a:prstGeom prst="rect">
                                  <a:avLst/>
                                </a:prstGeom>
                              </pic:spPr>
                            </pic:pic>
                          </a:graphicData>
                        </a:graphic>
                      </wp:anchor>
                    </w:drawing>
                  </w:r>
                </w:p>
              </w:tc>
              <w:tc>
                <w:tcPr>
                  <w:tcW w:w="11000" w:type="dxa"/>
                  <w:noWrap w:val="0"/>
                  <w:tcMar>
                    <w:top w:w="200" w:type="dxa"/>
                    <w:left w:w="0" w:type="dxa"/>
                    <w:bottom w:w="0" w:type="dxa"/>
                    <w:right w:w="240" w:type="dxa"/>
                  </w:tcMar>
                  <w:vAlign w:val="top"/>
                  <w:hideMark/>
                </w:tcPr>
                <w:p>
                  <w:pPr>
                    <w:pBdr>
                      <w:top w:val="none" w:sz="0" w:space="0" w:color="auto"/>
                      <w:left w:val="none" w:sz="0" w:space="0" w:color="auto"/>
                      <w:bottom w:val="none" w:sz="0" w:space="0" w:color="auto"/>
                      <w:right w:val="none" w:sz="0" w:space="0" w:color="auto"/>
                    </w:pBdr>
                    <w:tabs>
                      <w:tab w:val="right" w:pos="10740"/>
                    </w:tabs>
                    <w:spacing w:line="320" w:lineRule="atLeast"/>
                    <w:ind w:left="240" w:right="0"/>
                    <w:jc w:val="left"/>
                    <w:rPr>
                      <w:rStyle w:val="divtwocolleftpadding"/>
                      <w:rFonts w:ascii="Century Gothic" w:eastAsia="Century Gothic" w:hAnsi="Century Gothic" w:cs="Century Gothic"/>
                      <w:sz w:val="22"/>
                      <w:szCs w:val="22"/>
                      <w:bdr w:val="none" w:sz="0" w:space="0" w:color="auto"/>
                      <w:vertAlign w:val="baseline"/>
                    </w:rPr>
                  </w:pPr>
                  <w:r>
                    <w:rPr>
                      <w:rStyle w:val="ratingTextpnth-last-child1"/>
                      <w:rFonts w:ascii="Century Gothic" w:eastAsia="Century Gothic" w:hAnsi="Century Gothic" w:cs="Century Gothic"/>
                      <w:b w:val="0"/>
                      <w:bCs w:val="0"/>
                      <w:sz w:val="22"/>
                      <w:szCs w:val="22"/>
                    </w:rPr>
                    <w:t>Jenkins</w:t>
                  </w:r>
                  <w:r>
                    <w:rPr>
                      <w:rStyle w:val="documentparagraphsinglecolumnCharacter"/>
                      <w:rFonts w:ascii="Century Gothic" w:eastAsia="Century Gothic" w:hAnsi="Century Gothic" w:cs="Century Gothic"/>
                      <w:b w:val="0"/>
                      <w:bCs w:val="0"/>
                      <w:sz w:val="22"/>
                      <w:szCs w:val="22"/>
                      <w:bdr w:val="none" w:sz="0" w:space="0" w:color="auto"/>
                      <w:vertAlign w:val="baseline"/>
                    </w:rPr>
                    <w:t xml:space="preserve"> </w:t>
                  </w:r>
                  <w:r>
                    <w:rPr>
                      <w:rStyle w:val="documentratingRect"/>
                      <w:rFonts w:ascii="Century Gothic" w:eastAsia="Century Gothic" w:hAnsi="Century Gothic" w:cs="Century Gothic"/>
                      <w:b w:val="0"/>
                      <w:bCs w:val="0"/>
                      <w:sz w:val="22"/>
                      <w:szCs w:val="22"/>
                    </w:rPr>
                    <w:tab/>
                  </w:r>
                  <w:r>
                    <w:rPr>
                      <w:rStyle w:val="documentratingRect"/>
                      <w:rFonts w:ascii="Century Gothic" w:eastAsia="Century Gothic" w:hAnsi="Century Gothic" w:cs="Century Gothic"/>
                      <w:b w:val="0"/>
                      <w:bCs w:val="0"/>
                      <w:strike w:val="0"/>
                      <w:sz w:val="22"/>
                      <w:szCs w:val="22"/>
                      <w:u w:val="none"/>
                    </w:rPr>
                    <w:drawing>
                      <wp:inline>
                        <wp:extent cx="875841" cy="152923"/>
                        <wp:docPr id="10005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0"/>
                                </pic:cNvPicPr>
                              </pic:nvPicPr>
                              <pic:blipFill>
                                <a:blip xmlns:r="http://schemas.openxmlformats.org/officeDocument/2006/relationships" r:embed="rId7"/>
                                <a:stretch>
                                  <a:fillRect/>
                                </a:stretch>
                              </pic:blipFill>
                              <pic:spPr>
                                <a:xfrm>
                                  <a:off x="0" y="0"/>
                                  <a:ext cx="875841" cy="152923"/>
                                </a:xfrm>
                                <a:prstGeom prst="rect">
                                  <a:avLst/>
                                </a:prstGeom>
                              </pic:spPr>
                            </pic:pic>
                          </a:graphicData>
                        </a:graphic>
                      </wp:inline>
                    </w:drawing>
                  </w:r>
                </w:p>
                <w:p>
                  <w:pPr>
                    <w:pStyle w:val="documenttxtright"/>
                    <w:pBdr>
                      <w:top w:val="none" w:sz="0" w:space="0" w:color="auto"/>
                      <w:left w:val="none" w:sz="0" w:space="0" w:color="auto"/>
                      <w:bottom w:val="none" w:sz="0" w:space="0" w:color="auto"/>
                      <w:right w:val="none" w:sz="0" w:space="4" w:color="auto"/>
                    </w:pBdr>
                    <w:spacing w:before="0" w:after="0"/>
                    <w:ind w:left="240" w:right="320"/>
                    <w:jc w:val="right"/>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txtrightCharacter"/>
                      <w:rFonts w:ascii="Century Gothic" w:eastAsia="Century Gothic" w:hAnsi="Century Gothic" w:cs="Century Gothic"/>
                      <w:b w:val="0"/>
                      <w:bCs w:val="0"/>
                      <w:sz w:val="22"/>
                      <w:szCs w:val="22"/>
                    </w:rPr>
                    <w:t>Very Good</w:t>
                  </w:r>
                </w:p>
              </w:tc>
            </w:tr>
          </w:tbl>
          <w:p>
            <w:pPr>
              <w:rPr>
                <w:rStyle w:val="documentsectiontitle"/>
                <w:rFonts w:ascii="Century Gothic" w:eastAsia="Century Gothic" w:hAnsi="Century Gothic" w:cs="Century Gothic"/>
                <w:b/>
                <w:bCs/>
                <w:color w:val="0187DE"/>
              </w:rPr>
            </w:pPr>
          </w:p>
        </w:tc>
      </w:tr>
    </w:tbl>
    <w:p>
      <w:pPr>
        <w:rPr>
          <w:vanish/>
        </w:rPr>
      </w:pPr>
    </w:p>
    <w:tbl>
      <w:tblPr>
        <w:tblStyle w:val="documentsection"/>
        <w:tblW w:w="0" w:type="auto"/>
        <w:tblCellSpacing w:w="0" w:type="dxa"/>
        <w:tblInd w:w="240" w:type="dxa"/>
        <w:tblLayout w:type="fixed"/>
        <w:tblCellMar>
          <w:top w:w="0" w:type="dxa"/>
          <w:left w:w="0" w:type="dxa"/>
          <w:bottom w:w="0" w:type="dxa"/>
          <w:right w:w="0" w:type="dxa"/>
        </w:tblCellMar>
        <w:tblLook w:val="05E0"/>
      </w:tblPr>
      <w:tblGrid>
        <w:gridCol w:w="240"/>
        <w:gridCol w:w="1176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240" w:right="0"/>
              <w:rPr>
                <w:rStyle w:val="documentleftmargincell"/>
                <w:rFonts w:ascii="Century Gothic" w:eastAsia="Century Gothic" w:hAnsi="Century Gothic" w:cs="Century Gothic"/>
                <w:sz w:val="22"/>
                <w:szCs w:val="22"/>
                <w:bdr w:val="none" w:sz="0" w:space="0" w:color="auto"/>
                <w:vertAlign w:val="baseline"/>
              </w:rPr>
            </w:pPr>
          </w:p>
        </w:tc>
        <w:tc>
          <w:tcPr>
            <w:tcW w:w="1176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740" w:right="0"/>
              <w:rPr>
                <w:rStyle w:val="documentsectionparagraphwrapper"/>
                <w:rFonts w:ascii="Century Gothic" w:eastAsia="Century Gothic" w:hAnsi="Century Gothic" w:cs="Century Gothic"/>
                <w:b/>
                <w:bCs/>
                <w:color w:val="0187DE"/>
                <w:sz w:val="22"/>
                <w:szCs w:val="22"/>
                <w:bdr w:val="none" w:sz="0" w:space="0" w:color="auto"/>
                <w:vertAlign w:val="baseline"/>
              </w:rPr>
            </w:pPr>
            <w:r>
              <w:rPr>
                <w:rStyle w:val="documentheadingIcon"/>
                <w:rFonts w:ascii="Century Gothic" w:eastAsia="Century Gothic" w:hAnsi="Century Gothic" w:cs="Century Gothic"/>
                <w:b/>
                <w:bCs/>
                <w:strike w:val="0"/>
                <w:color w:val="0187DE"/>
                <w:sz w:val="22"/>
                <w:szCs w:val="22"/>
                <w:u w:val="none"/>
              </w:rPr>
              <w:drawing>
                <wp:anchor simplePos="0" relativeHeight="251672576" behindDoc="0" locked="0" layoutInCell="1" allowOverlap="1">
                  <wp:simplePos x="0" y="0"/>
                  <wp:positionH relativeFrom="column">
                    <wp:posOffset>-228600</wp:posOffset>
                  </wp:positionH>
                  <wp:positionV relativeFrom="paragraph">
                    <wp:posOffset>152400</wp:posOffset>
                  </wp:positionV>
                  <wp:extent cx="431888" cy="432134"/>
                  <wp:wrapNone/>
                  <wp:docPr id="10005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0"/>
                          </pic:cNvPicPr>
                        </pic:nvPicPr>
                        <pic:blipFill>
                          <a:blip xmlns:r="http://schemas.openxmlformats.org/officeDocument/2006/relationships" r:embed="rId9"/>
                          <a:stretch>
                            <a:fillRect/>
                          </a:stretch>
                        </pic:blipFill>
                        <pic:spPr>
                          <a:xfrm>
                            <a:off x="0" y="0"/>
                            <a:ext cx="431888" cy="432134"/>
                          </a:xfrm>
                          <a:prstGeom prst="rect">
                            <a:avLst/>
                          </a:prstGeom>
                        </pic:spPr>
                      </pic:pic>
                    </a:graphicData>
                  </a:graphic>
                </wp:anchor>
              </w:drawing>
            </w:r>
            <w:r>
              <w:rPr>
                <w:rStyle w:val="documentsectiontitle"/>
                <w:rFonts w:ascii="Century Gothic" w:eastAsia="Century Gothic" w:hAnsi="Century Gothic" w:cs="Century Gothic"/>
                <w:b/>
                <w:bCs/>
                <w:color w:val="0187DE"/>
              </w:rPr>
              <w:t>Work History</w:t>
            </w: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400"/>
              <w:gridCol w:w="96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73600" behindDoc="0" locked="0" layoutInCell="1" allowOverlap="1">
                        <wp:simplePos x="0" y="0"/>
                        <wp:positionH relativeFrom="column">
                          <wp:posOffset>-539750</wp:posOffset>
                        </wp:positionH>
                        <wp:positionV relativeFrom="paragraph">
                          <wp:posOffset>31750</wp:posOffset>
                        </wp:positionV>
                        <wp:extent cx="152832" cy="152923"/>
                        <wp:wrapNone/>
                        <wp:docPr id="10005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0"/>
                                </pic:cNvPicPr>
                              </pic:nvPicPr>
                              <pic:blipFill>
                                <a:blip xmlns:r="http://schemas.openxmlformats.org/officeDocument/2006/relationships" r:embed="rId10"/>
                                <a:stretch>
                                  <a:fillRect/>
                                </a:stretch>
                              </pic:blipFill>
                              <pic:spPr>
                                <a:xfrm>
                                  <a:off x="0" y="0"/>
                                  <a:ext cx="152832" cy="152923"/>
                                </a:xfrm>
                                <a:prstGeom prst="rect">
                                  <a:avLst/>
                                </a:prstGeom>
                              </pic:spPr>
                            </pic:pic>
                          </a:graphicData>
                        </a:graphic>
                      </wp:anchor>
                    </w:drawing>
                  </w:r>
                  <w:r>
                    <w:rPr>
                      <w:rStyle w:val="span"/>
                      <w:rFonts w:ascii="Century Gothic" w:eastAsia="Century Gothic" w:hAnsi="Century Gothic" w:cs="Century Gothic"/>
                      <w:b/>
                      <w:bCs/>
                      <w:sz w:val="22"/>
                      <w:szCs w:val="22"/>
                    </w:rPr>
                    <w:t>May 2018</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Current</w:t>
                  </w:r>
                </w:p>
              </w:tc>
              <w:tc>
                <w:tcPr>
                  <w:tcW w:w="9600" w:type="dxa"/>
                  <w:noWrap w:val="0"/>
                  <w:tcMar>
                    <w:top w:w="0" w:type="dxa"/>
                    <w:left w:w="0" w:type="dxa"/>
                    <w:bottom w:w="0" w:type="dxa"/>
                    <w:right w:w="240" w:type="dxa"/>
                  </w:tcMar>
                  <w:vAlign w:val="top"/>
                  <w:hideMark/>
                </w:tcPr>
                <w:p>
                  <w:pPr>
                    <w:pStyle w:val="divtwocolleftpaddingParagraph"/>
                    <w:spacing w:line="320" w:lineRule="atLeast"/>
                    <w:ind w:left="240" w:right="0"/>
                    <w:rPr>
                      <w:rStyle w:val="documentparagraphdateswrapper"/>
                      <w:rFonts w:ascii="Century Gothic" w:eastAsia="Century Gothic" w:hAnsi="Century Gothic" w:cs="Century Gothic"/>
                      <w:b/>
                      <w:bCs/>
                      <w:sz w:val="22"/>
                      <w:szCs w:val="22"/>
                      <w:bdr w:val="none" w:sz="0" w:space="0" w:color="auto"/>
                      <w:vertAlign w:val="baseline"/>
                    </w:rPr>
                  </w:pPr>
                  <w:r>
                    <w:rPr>
                      <w:rStyle w:val="divdocumentjobtitle"/>
                      <w:rFonts w:ascii="Century Gothic" w:eastAsia="Century Gothic" w:hAnsi="Century Gothic" w:cs="Century Gothic"/>
                      <w:b/>
                      <w:bCs/>
                    </w:rPr>
                    <w:t>Associate - QA Analyst</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240" w:right="240"/>
                    <w:rPr>
                      <w:rStyle w:val="documentparagraphsinglecolumnCharacter"/>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Cognizant Technology Solutions</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Coimbatore</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Tamil Nadu</w:t>
                  </w:r>
                </w:p>
                <w:p>
                  <w:pPr>
                    <w:pStyle w:val="p"/>
                    <w:spacing w:before="0" w:after="0" w:line="320" w:lineRule="atLeast"/>
                    <w:ind w:left="240" w:right="240"/>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Project : Aetna Health Care</w:t>
                  </w:r>
                </w:p>
                <w:p>
                  <w:pPr>
                    <w:pStyle w:val="p"/>
                    <w:spacing w:before="0" w:after="0" w:line="320" w:lineRule="atLeast"/>
                    <w:ind w:left="240" w:right="240"/>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Role : Quality Assurance Analyst</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Wrote and optimized test cases to maximize success of manual software testing with consistent, thorough approaches.</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Supported company in maintaining work environment focused on quality, communication, collaboration, integration and teamwork.</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Created and achieved product quality objectives and met product specifications.</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Implemented use of traceability IBM tools like RQM and RTC to illustrate project features and requirements.</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Expertise in Manual Testing using mainframe language and Automation Testing using RFT and Selenium, for various applications in Aetna Health care such as PBOR (Product Book of Records) BTM (Benefit Table Mapping) and BTQ (Benefit Table Query) and BDMT (Benefit Detail Mapping Tool) and IOC (Index of Conditions) and other few applications.</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Selenium Certified Professional with wide knowledge in Testing and Execution</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Having knowledge in Webservice testing tools like SoapUI and Postman.</w:t>
                  </w:r>
                </w:p>
                <w:p>
                  <w:pPr>
                    <w:pStyle w:val="documentulli"/>
                    <w:numPr>
                      <w:ilvl w:val="0"/>
                      <w:numId w:val="2"/>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Good knowledge in commit and deploying project code to GIT and integrate with Jenkins to achieve continuous integration .</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400"/>
              <w:gridCol w:w="96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20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74624" behindDoc="0" locked="0" layoutInCell="1" allowOverlap="1">
                        <wp:simplePos x="0" y="0"/>
                        <wp:positionH relativeFrom="column">
                          <wp:posOffset>-539750</wp:posOffset>
                        </wp:positionH>
                        <wp:positionV relativeFrom="paragraph">
                          <wp:posOffset>31750</wp:posOffset>
                        </wp:positionV>
                        <wp:extent cx="152832" cy="152923"/>
                        <wp:wrapNone/>
                        <wp:docPr id="10006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0"/>
                                </pic:cNvPicPr>
                              </pic:nvPicPr>
                              <pic:blipFill>
                                <a:blip xmlns:r="http://schemas.openxmlformats.org/officeDocument/2006/relationships" r:embed="rId10"/>
                                <a:stretch>
                                  <a:fillRect/>
                                </a:stretch>
                              </pic:blipFill>
                              <pic:spPr>
                                <a:xfrm>
                                  <a:off x="0" y="0"/>
                                  <a:ext cx="152832" cy="152923"/>
                                </a:xfrm>
                                <a:prstGeom prst="rect">
                                  <a:avLst/>
                                </a:prstGeom>
                              </pic:spPr>
                            </pic:pic>
                          </a:graphicData>
                        </a:graphic>
                      </wp:anchor>
                    </w:drawing>
                  </w:r>
                  <w:r>
                    <w:rPr>
                      <w:rStyle w:val="span"/>
                      <w:rFonts w:ascii="Century Gothic" w:eastAsia="Century Gothic" w:hAnsi="Century Gothic" w:cs="Century Gothic"/>
                      <w:b/>
                      <w:bCs/>
                      <w:sz w:val="22"/>
                      <w:szCs w:val="22"/>
                    </w:rPr>
                    <w:t>Jun 2017</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May 2018</w:t>
                  </w:r>
                </w:p>
              </w:tc>
              <w:tc>
                <w:tcPr>
                  <w:tcW w:w="9600" w:type="dxa"/>
                  <w:noWrap w:val="0"/>
                  <w:tcMar>
                    <w:top w:w="200" w:type="dxa"/>
                    <w:left w:w="0" w:type="dxa"/>
                    <w:bottom w:w="0" w:type="dxa"/>
                    <w:right w:w="240" w:type="dxa"/>
                  </w:tcMar>
                  <w:vAlign w:val="top"/>
                  <w:hideMark/>
                </w:tcPr>
                <w:p>
                  <w:pPr>
                    <w:pStyle w:val="divtwocolleftpaddingParagraph"/>
                    <w:spacing w:line="320" w:lineRule="atLeast"/>
                    <w:ind w:left="240" w:right="0"/>
                    <w:rPr>
                      <w:rStyle w:val="documentparagraphdateswrapper"/>
                      <w:rFonts w:ascii="Century Gothic" w:eastAsia="Century Gothic" w:hAnsi="Century Gothic" w:cs="Century Gothic"/>
                      <w:b/>
                      <w:bCs/>
                      <w:sz w:val="22"/>
                      <w:szCs w:val="22"/>
                      <w:bdr w:val="none" w:sz="0" w:space="0" w:color="auto"/>
                      <w:vertAlign w:val="baseline"/>
                    </w:rPr>
                  </w:pPr>
                  <w:r>
                    <w:rPr>
                      <w:rStyle w:val="divdocumentjobtitle"/>
                      <w:rFonts w:ascii="Century Gothic" w:eastAsia="Century Gothic" w:hAnsi="Century Gothic" w:cs="Century Gothic"/>
                      <w:b/>
                      <w:bCs/>
                    </w:rPr>
                    <w:t>Quality Assurance Analyst</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240" w:right="240"/>
                    <w:rPr>
                      <w:rStyle w:val="documentparagraphsinglecolumnCharacter"/>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KGISL</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Coimbatore</w:t>
                  </w:r>
                  <w:r>
                    <w:rPr>
                      <w:rStyle w:val="span"/>
                      <w:rFonts w:ascii="Century Gothic" w:eastAsia="Century Gothic" w:hAnsi="Century Gothic" w:cs="Century Gothic"/>
                      <w:b w:val="0"/>
                      <w:bCs w:val="0"/>
                      <w:i/>
                      <w:iCs/>
                      <w:sz w:val="22"/>
                      <w:szCs w:val="22"/>
                    </w:rPr>
                    <w:t xml:space="preserve">, </w:t>
                  </w:r>
                  <w:r>
                    <w:rPr>
                      <w:rStyle w:val="span"/>
                      <w:rFonts w:ascii="Century Gothic" w:eastAsia="Century Gothic" w:hAnsi="Century Gothic" w:cs="Century Gothic"/>
                      <w:b w:val="0"/>
                      <w:bCs w:val="0"/>
                      <w:i/>
                      <w:iCs/>
                      <w:sz w:val="22"/>
                      <w:szCs w:val="22"/>
                    </w:rPr>
                    <w:t>TamilNadu</w:t>
                  </w:r>
                </w:p>
                <w:p>
                  <w:pPr>
                    <w:pStyle w:val="p"/>
                    <w:spacing w:before="0" w:after="0" w:line="320" w:lineRule="atLeast"/>
                    <w:ind w:left="240" w:right="240"/>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Project : Macquarie Bank-FII to FPI conversion</w:t>
                  </w:r>
                </w:p>
                <w:p>
                  <w:pPr>
                    <w:pStyle w:val="p"/>
                    <w:spacing w:before="0" w:after="0" w:line="320" w:lineRule="atLeast"/>
                    <w:ind w:left="240" w:right="240"/>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Role : Quality Assurance Analyst</w:t>
                  </w:r>
                </w:p>
                <w:p>
                  <w:pPr>
                    <w:pStyle w:val="p"/>
                    <w:spacing w:before="0" w:after="0" w:line="320" w:lineRule="atLeast"/>
                    <w:ind w:left="240" w:right="240"/>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Project Description</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Wrote and optimized test cases to maximize success of manual software testing with consistent, thorough approaches.</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Created and achieved product quality objectives and met product specifications.</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Involved in Automation Testing process using Selenium to achieve In- Sprint Automation.</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Debugged code and located root causes of problems by reviewing configuration files and logs.</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In the NSDL Website, I have processed with the help of Application called GLOBE for Macquarie Bank in Conversions of FII (Foreign Institutional Investors) to FPI (Foreign Portfolio Investors)</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Worked with various categories of FPI under SEBI Regulation</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Expertise in Manual Testing Process with Agile Methodology</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Having hands on experience in UIPath</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Collaborated with developers and product owners to stay current on product features and intended functionality.</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Tailored testing procedures to obtain data most relevant to understanding underlying causes of production limitations.</w:t>
                  </w:r>
                </w:p>
                <w:p>
                  <w:pPr>
                    <w:pStyle w:val="documentulli"/>
                    <w:numPr>
                      <w:ilvl w:val="0"/>
                      <w:numId w:val="3"/>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Evaluated data sets from multiple test implementations to determine and account for standard variance in test results.</w:t>
                  </w:r>
                </w:p>
              </w:tc>
            </w:tr>
          </w:tbl>
          <w:p>
            <w:pPr>
              <w:rPr>
                <w:rStyle w:val="documentsectiontitle"/>
                <w:rFonts w:ascii="Century Gothic" w:eastAsia="Century Gothic" w:hAnsi="Century Gothic" w:cs="Century Gothic"/>
                <w:b/>
                <w:bCs/>
                <w:color w:val="0187DE"/>
              </w:rPr>
            </w:pPr>
          </w:p>
        </w:tc>
      </w:tr>
    </w:tbl>
    <w:p>
      <w:pPr>
        <w:rPr>
          <w:vanish/>
        </w:rPr>
      </w:pPr>
    </w:p>
    <w:tbl>
      <w:tblPr>
        <w:tblStyle w:val="documentsection"/>
        <w:tblW w:w="0" w:type="auto"/>
        <w:tblCellSpacing w:w="0" w:type="dxa"/>
        <w:tblInd w:w="240" w:type="dxa"/>
        <w:tblLayout w:type="fixed"/>
        <w:tblCellMar>
          <w:top w:w="0" w:type="dxa"/>
          <w:left w:w="0" w:type="dxa"/>
          <w:bottom w:w="0" w:type="dxa"/>
          <w:right w:w="0" w:type="dxa"/>
        </w:tblCellMar>
        <w:tblLook w:val="05E0"/>
      </w:tblPr>
      <w:tblGrid>
        <w:gridCol w:w="240"/>
        <w:gridCol w:w="1176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240" w:right="0"/>
              <w:rPr>
                <w:rStyle w:val="documentleftmargincell"/>
                <w:rFonts w:ascii="Century Gothic" w:eastAsia="Century Gothic" w:hAnsi="Century Gothic" w:cs="Century Gothic"/>
                <w:sz w:val="22"/>
                <w:szCs w:val="22"/>
                <w:bdr w:val="none" w:sz="0" w:space="0" w:color="auto"/>
                <w:vertAlign w:val="baseline"/>
              </w:rPr>
            </w:pPr>
          </w:p>
        </w:tc>
        <w:tc>
          <w:tcPr>
            <w:tcW w:w="1176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740" w:right="0"/>
              <w:rPr>
                <w:rStyle w:val="documentsectionparagraphwrapper"/>
                <w:rFonts w:ascii="Century Gothic" w:eastAsia="Century Gothic" w:hAnsi="Century Gothic" w:cs="Century Gothic"/>
                <w:b/>
                <w:bCs/>
                <w:color w:val="0187DE"/>
                <w:sz w:val="22"/>
                <w:szCs w:val="22"/>
                <w:bdr w:val="none" w:sz="0" w:space="0" w:color="auto"/>
                <w:vertAlign w:val="baseline"/>
              </w:rPr>
            </w:pPr>
            <w:r>
              <w:rPr>
                <w:rStyle w:val="documentheadingIcon"/>
                <w:rFonts w:ascii="Century Gothic" w:eastAsia="Century Gothic" w:hAnsi="Century Gothic" w:cs="Century Gothic"/>
                <w:b/>
                <w:bCs/>
                <w:strike w:val="0"/>
                <w:color w:val="0187DE"/>
                <w:sz w:val="22"/>
                <w:szCs w:val="22"/>
                <w:u w:val="none"/>
              </w:rPr>
              <w:drawing>
                <wp:anchor simplePos="0" relativeHeight="251675648" behindDoc="0" locked="0" layoutInCell="1" allowOverlap="1">
                  <wp:simplePos x="0" y="0"/>
                  <wp:positionH relativeFrom="column">
                    <wp:posOffset>-228600</wp:posOffset>
                  </wp:positionH>
                  <wp:positionV relativeFrom="paragraph">
                    <wp:posOffset>152400</wp:posOffset>
                  </wp:positionV>
                  <wp:extent cx="431888" cy="432134"/>
                  <wp:wrapNone/>
                  <wp:docPr id="10006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0"/>
                          </pic:cNvPicPr>
                        </pic:nvPicPr>
                        <pic:blipFill>
                          <a:blip xmlns:r="http://schemas.openxmlformats.org/officeDocument/2006/relationships" r:embed="rId11"/>
                          <a:stretch>
                            <a:fillRect/>
                          </a:stretch>
                        </pic:blipFill>
                        <pic:spPr>
                          <a:xfrm>
                            <a:off x="0" y="0"/>
                            <a:ext cx="431888" cy="432134"/>
                          </a:xfrm>
                          <a:prstGeom prst="rect">
                            <a:avLst/>
                          </a:prstGeom>
                        </pic:spPr>
                      </pic:pic>
                    </a:graphicData>
                  </a:graphic>
                </wp:anchor>
              </w:drawing>
            </w:r>
            <w:r>
              <w:rPr>
                <w:rStyle w:val="documentsectiontitle"/>
                <w:rFonts w:ascii="Century Gothic" w:eastAsia="Century Gothic" w:hAnsi="Century Gothic" w:cs="Century Gothic"/>
                <w:b/>
                <w:bCs/>
                <w:color w:val="0187DE"/>
              </w:rPr>
              <w:t>Education</w:t>
            </w: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400"/>
              <w:gridCol w:w="96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76672" behindDoc="0" locked="0" layoutInCell="1" allowOverlap="1">
                        <wp:simplePos x="0" y="0"/>
                        <wp:positionH relativeFrom="column">
                          <wp:posOffset>-539750</wp:posOffset>
                        </wp:positionH>
                        <wp:positionV relativeFrom="paragraph">
                          <wp:posOffset>31750</wp:posOffset>
                        </wp:positionV>
                        <wp:extent cx="152832" cy="152923"/>
                        <wp:wrapNone/>
                        <wp:docPr id="10006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0"/>
                                </pic:cNvPicPr>
                              </pic:nvPicPr>
                              <pic:blipFill>
                                <a:blip xmlns:r="http://schemas.openxmlformats.org/officeDocument/2006/relationships" r:embed="rId10"/>
                                <a:stretch>
                                  <a:fillRect/>
                                </a:stretch>
                              </pic:blipFill>
                              <pic:spPr>
                                <a:xfrm>
                                  <a:off x="0" y="0"/>
                                  <a:ext cx="152832" cy="152923"/>
                                </a:xfrm>
                                <a:prstGeom prst="rect">
                                  <a:avLst/>
                                </a:prstGeom>
                              </pic:spPr>
                            </pic:pic>
                          </a:graphicData>
                        </a:graphic>
                      </wp:anchor>
                    </w:drawing>
                  </w:r>
                  <w:r>
                    <w:rPr>
                      <w:rStyle w:val="span"/>
                      <w:rFonts w:ascii="Century Gothic" w:eastAsia="Century Gothic" w:hAnsi="Century Gothic" w:cs="Century Gothic"/>
                      <w:b/>
                      <w:bCs/>
                      <w:sz w:val="22"/>
                      <w:szCs w:val="22"/>
                    </w:rPr>
                    <w:t>Aug 2013</w:t>
                  </w:r>
                  <w:r>
                    <w:rPr>
                      <w:rStyle w:val="span"/>
                      <w:rFonts w:ascii="Century Gothic" w:eastAsia="Century Gothic" w:hAnsi="Century Gothic" w:cs="Century Gothic"/>
                      <w:b/>
                      <w:bCs/>
                      <w:sz w:val="22"/>
                      <w:szCs w:val="22"/>
                    </w:rPr>
                    <w:t xml:space="preserve"> - </w:t>
                  </w:r>
                  <w:r>
                    <w:rPr>
                      <w:rStyle w:val="span"/>
                      <w:rFonts w:ascii="Century Gothic" w:eastAsia="Century Gothic" w:hAnsi="Century Gothic" w:cs="Century Gothic"/>
                      <w:b/>
                      <w:bCs/>
                      <w:sz w:val="22"/>
                      <w:szCs w:val="22"/>
                    </w:rPr>
                    <w:t>Apr 2017</w:t>
                  </w:r>
                </w:p>
              </w:tc>
              <w:tc>
                <w:tcPr>
                  <w:tcW w:w="9600" w:type="dxa"/>
                  <w:noWrap w:val="0"/>
                  <w:tcMar>
                    <w:top w:w="0" w:type="dxa"/>
                    <w:left w:w="0" w:type="dxa"/>
                    <w:bottom w:w="0" w:type="dxa"/>
                    <w:right w:w="240" w:type="dxa"/>
                  </w:tcMar>
                  <w:vAlign w:val="top"/>
                  <w:hideMark/>
                </w:tcPr>
                <w:p>
                  <w:pPr>
                    <w:pStyle w:val="divtwocolleftpaddingParagraph"/>
                    <w:spacing w:line="320" w:lineRule="atLeast"/>
                    <w:ind w:left="240" w:right="0"/>
                    <w:rPr>
                      <w:rStyle w:val="documentparagraphdateswrapper"/>
                      <w:rFonts w:ascii="Century Gothic" w:eastAsia="Century Gothic" w:hAnsi="Century Gothic" w:cs="Century Gothic"/>
                      <w:b/>
                      <w:bCs/>
                      <w:sz w:val="22"/>
                      <w:szCs w:val="22"/>
                      <w:bdr w:val="none" w:sz="0" w:space="0" w:color="auto"/>
                      <w:vertAlign w:val="baseline"/>
                    </w:rPr>
                  </w:pPr>
                  <w:r>
                    <w:rPr>
                      <w:rStyle w:val="spandegree"/>
                      <w:rFonts w:ascii="Century Gothic" w:eastAsia="Century Gothic" w:hAnsi="Century Gothic" w:cs="Century Gothic"/>
                    </w:rPr>
                    <w:t>Bachelor of Technology</w:t>
                  </w:r>
                  <w:r>
                    <w:rPr>
                      <w:rStyle w:val="spandegree"/>
                      <w:rFonts w:ascii="Century Gothic" w:eastAsia="Century Gothic" w:hAnsi="Century Gothic" w:cs="Century Gothic"/>
                    </w:rPr>
                    <w:t xml:space="preserve">: </w:t>
                  </w:r>
                  <w:r>
                    <w:rPr>
                      <w:rStyle w:val="spanprogramline"/>
                      <w:rFonts w:ascii="Century Gothic" w:eastAsia="Century Gothic" w:hAnsi="Century Gothic" w:cs="Century Gothic"/>
                    </w:rPr>
                    <w:t>Information Technology</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20" w:lineRule="atLeast"/>
                    <w:ind w:left="240" w:right="240"/>
                    <w:rPr>
                      <w:rStyle w:val="documentparagraphsinglecolumnCharacter"/>
                      <w:rFonts w:ascii="Century Gothic" w:eastAsia="Century Gothic" w:hAnsi="Century Gothic" w:cs="Century Gothic"/>
                      <w:b w:val="0"/>
                      <w:bCs w:val="0"/>
                      <w:i/>
                      <w:iCs/>
                      <w:sz w:val="22"/>
                      <w:szCs w:val="22"/>
                      <w:bdr w:val="none" w:sz="0" w:space="0" w:color="auto"/>
                      <w:vertAlign w:val="baseline"/>
                    </w:rPr>
                  </w:pPr>
                  <w:r>
                    <w:rPr>
                      <w:rStyle w:val="span"/>
                      <w:rFonts w:ascii="Century Gothic" w:eastAsia="Century Gothic" w:hAnsi="Century Gothic" w:cs="Century Gothic"/>
                      <w:b w:val="0"/>
                      <w:bCs w:val="0"/>
                      <w:i/>
                      <w:iCs/>
                      <w:sz w:val="22"/>
                      <w:szCs w:val="22"/>
                    </w:rPr>
                    <w:t>K.S.Rangasamy College Of Technology</w:t>
                  </w:r>
                  <w:r>
                    <w:rPr>
                      <w:rStyle w:val="span"/>
                      <w:rFonts w:ascii="Century Gothic" w:eastAsia="Century Gothic" w:hAnsi="Century Gothic" w:cs="Century Gothic"/>
                      <w:b w:val="0"/>
                      <w:bCs w:val="0"/>
                      <w:i/>
                      <w:iCs/>
                      <w:sz w:val="22"/>
                      <w:szCs w:val="22"/>
                    </w:rPr>
                    <w:t xml:space="preserve"> - </w:t>
                  </w:r>
                  <w:r>
                    <w:rPr>
                      <w:rStyle w:val="span"/>
                      <w:rFonts w:ascii="Century Gothic" w:eastAsia="Century Gothic" w:hAnsi="Century Gothic" w:cs="Century Gothic"/>
                      <w:b w:val="0"/>
                      <w:bCs w:val="0"/>
                      <w:i/>
                      <w:iCs/>
                      <w:sz w:val="22"/>
                      <w:szCs w:val="22"/>
                    </w:rPr>
                    <w:t>Tiruchengode, TamilNadu</w:t>
                  </w:r>
                </w:p>
                <w:p>
                  <w:pPr>
                    <w:pStyle w:val="documentulli"/>
                    <w:numPr>
                      <w:ilvl w:val="0"/>
                      <w:numId w:val="4"/>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Coordinator of Department's technical organization and organized several other events</w:t>
                  </w:r>
                </w:p>
                <w:p>
                  <w:pPr>
                    <w:pStyle w:val="documentulli"/>
                    <w:numPr>
                      <w:ilvl w:val="0"/>
                      <w:numId w:val="4"/>
                    </w:numPr>
                    <w:spacing w:before="0" w:after="0" w:line="320" w:lineRule="atLeast"/>
                    <w:ind w:left="540" w:right="24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Member of Informtion Technology ZITA group</w:t>
                  </w:r>
                </w:p>
              </w:tc>
            </w:tr>
          </w:tbl>
          <w:p>
            <w:pPr>
              <w:rPr>
                <w:rStyle w:val="documentsectiontitle"/>
                <w:rFonts w:ascii="Century Gothic" w:eastAsia="Century Gothic" w:hAnsi="Century Gothic" w:cs="Century Gothic"/>
                <w:b/>
                <w:bCs/>
                <w:color w:val="0187DE"/>
              </w:rPr>
            </w:pPr>
          </w:p>
        </w:tc>
      </w:tr>
    </w:tbl>
    <w:p>
      <w:pPr>
        <w:rPr>
          <w:vanish/>
        </w:rPr>
      </w:pPr>
    </w:p>
    <w:tbl>
      <w:tblPr>
        <w:tblStyle w:val="documentsection"/>
        <w:tblW w:w="0" w:type="auto"/>
        <w:tblCellSpacing w:w="0" w:type="dxa"/>
        <w:tblInd w:w="240" w:type="dxa"/>
        <w:tblLayout w:type="fixed"/>
        <w:tblCellMar>
          <w:top w:w="0" w:type="dxa"/>
          <w:left w:w="0" w:type="dxa"/>
          <w:bottom w:w="0" w:type="dxa"/>
          <w:right w:w="0" w:type="dxa"/>
        </w:tblCellMar>
        <w:tblLook w:val="05E0"/>
      </w:tblPr>
      <w:tblGrid>
        <w:gridCol w:w="240"/>
        <w:gridCol w:w="1176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240" w:right="0"/>
              <w:rPr>
                <w:rStyle w:val="documentleftmargincell"/>
                <w:rFonts w:ascii="Century Gothic" w:eastAsia="Century Gothic" w:hAnsi="Century Gothic" w:cs="Century Gothic"/>
                <w:sz w:val="22"/>
                <w:szCs w:val="22"/>
                <w:bdr w:val="none" w:sz="0" w:space="0" w:color="auto"/>
                <w:vertAlign w:val="baseline"/>
              </w:rPr>
            </w:pPr>
          </w:p>
        </w:tc>
        <w:tc>
          <w:tcPr>
            <w:tcW w:w="1176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740" w:right="0"/>
              <w:rPr>
                <w:rStyle w:val="documentsectionparagraphwrapper"/>
                <w:rFonts w:ascii="Century Gothic" w:eastAsia="Century Gothic" w:hAnsi="Century Gothic" w:cs="Century Gothic"/>
                <w:b/>
                <w:bCs/>
                <w:color w:val="0187DE"/>
                <w:sz w:val="22"/>
                <w:szCs w:val="22"/>
                <w:bdr w:val="none" w:sz="0" w:space="0" w:color="auto"/>
                <w:vertAlign w:val="baseline"/>
              </w:rPr>
            </w:pPr>
            <w:r>
              <w:rPr>
                <w:rStyle w:val="documentheadingIcon"/>
                <w:rFonts w:ascii="Century Gothic" w:eastAsia="Century Gothic" w:hAnsi="Century Gothic" w:cs="Century Gothic"/>
                <w:b/>
                <w:bCs/>
                <w:strike w:val="0"/>
                <w:color w:val="0187DE"/>
                <w:sz w:val="22"/>
                <w:szCs w:val="22"/>
                <w:u w:val="none"/>
              </w:rPr>
              <w:drawing>
                <wp:anchor simplePos="0" relativeHeight="251677696" behindDoc="0" locked="0" layoutInCell="1" allowOverlap="1">
                  <wp:simplePos x="0" y="0"/>
                  <wp:positionH relativeFrom="column">
                    <wp:posOffset>-228600</wp:posOffset>
                  </wp:positionH>
                  <wp:positionV relativeFrom="paragraph">
                    <wp:posOffset>152400</wp:posOffset>
                  </wp:positionV>
                  <wp:extent cx="431888" cy="432134"/>
                  <wp:wrapNone/>
                  <wp:docPr id="10006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0"/>
                          </pic:cNvPicPr>
                        </pic:nvPicPr>
                        <pic:blipFill>
                          <a:blip xmlns:r="http://schemas.openxmlformats.org/officeDocument/2006/relationships" r:embed="rId12"/>
                          <a:stretch>
                            <a:fillRect/>
                          </a:stretch>
                        </pic:blipFill>
                        <pic:spPr>
                          <a:xfrm>
                            <a:off x="0" y="0"/>
                            <a:ext cx="431888" cy="432134"/>
                          </a:xfrm>
                          <a:prstGeom prst="rect">
                            <a:avLst/>
                          </a:prstGeom>
                        </pic:spPr>
                      </pic:pic>
                    </a:graphicData>
                  </a:graphic>
                </wp:anchor>
              </w:drawing>
            </w:r>
            <w:r>
              <w:rPr>
                <w:rStyle w:val="documentsectiontitle"/>
                <w:rFonts w:ascii="Century Gothic" w:eastAsia="Century Gothic" w:hAnsi="Century Gothic" w:cs="Century Gothic"/>
                <w:b/>
                <w:bCs/>
                <w:color w:val="0187DE"/>
              </w:rPr>
              <w:t>Accomplishments</w:t>
            </w: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78720" behindDoc="0" locked="0" layoutInCell="1" allowOverlap="1">
                        <wp:simplePos x="0" y="0"/>
                        <wp:positionH relativeFrom="column">
                          <wp:posOffset>-222250</wp:posOffset>
                        </wp:positionH>
                        <wp:positionV relativeFrom="paragraph">
                          <wp:posOffset>31750</wp:posOffset>
                        </wp:positionV>
                        <wp:extent cx="152832" cy="152923"/>
                        <wp:wrapNone/>
                        <wp:docPr id="10006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0"/>
                                </pic:cNvPicPr>
                              </pic:nvPicPr>
                              <pic:blipFill>
                                <a:blip xmlns:r="http://schemas.openxmlformats.org/officeDocument/2006/relationships" r:embed="rId10"/>
                                <a:stretch>
                                  <a:fillRect/>
                                </a:stretch>
                              </pic:blipFill>
                              <pic:spPr>
                                <a:xfrm>
                                  <a:off x="0" y="0"/>
                                  <a:ext cx="152832" cy="152923"/>
                                </a:xfrm>
                                <a:prstGeom prst="rect">
                                  <a:avLst/>
                                </a:prstGeom>
                              </pic:spPr>
                            </pic:pic>
                          </a:graphicData>
                        </a:graphic>
                      </wp:anchor>
                    </w:drawing>
                  </w:r>
                </w:p>
              </w:tc>
              <w:tc>
                <w:tcPr>
                  <w:tcW w:w="11000" w:type="dxa"/>
                  <w:noWrap w:val="0"/>
                  <w:tcMar>
                    <w:top w:w="0" w:type="dxa"/>
                    <w:left w:w="0" w:type="dxa"/>
                    <w:bottom w:w="0" w:type="dxa"/>
                    <w:right w:w="240" w:type="dxa"/>
                  </w:tcMar>
                  <w:vAlign w:val="top"/>
                  <w:hideMark/>
                </w:tcPr>
                <w:p>
                  <w:pPr>
                    <w:pStyle w:val="documentulli"/>
                    <w:numPr>
                      <w:ilvl w:val="0"/>
                      <w:numId w:val="5"/>
                    </w:numPr>
                    <w:spacing w:before="0" w:after="0" w:line="320" w:lineRule="atLeast"/>
                    <w:ind w:left="540" w:right="240" w:hanging="261"/>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paragraphsinglecolumnCharacter"/>
                      <w:rFonts w:ascii="Century Gothic" w:eastAsia="Century Gothic" w:hAnsi="Century Gothic" w:cs="Century Gothic"/>
                      <w:b w:val="0"/>
                      <w:bCs w:val="0"/>
                      <w:sz w:val="22"/>
                      <w:szCs w:val="22"/>
                      <w:bdr w:val="none" w:sz="0" w:space="0" w:color="auto"/>
                      <w:vertAlign w:val="baseline"/>
                    </w:rPr>
                    <w:t>Cognizant Cheers Sapphire Award for quickly learnt new automation tool -BlazeMeter and developed the scripts in short period of time.</w:t>
                  </w:r>
                </w:p>
                <w:p>
                  <w:pPr>
                    <w:pStyle w:val="documentulli"/>
                    <w:numPr>
                      <w:ilvl w:val="0"/>
                      <w:numId w:val="5"/>
                    </w:numPr>
                    <w:spacing w:before="0" w:after="0" w:line="320" w:lineRule="atLeast"/>
                    <w:ind w:left="540" w:right="240" w:hanging="261"/>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paragraphsinglecolumnCharacter"/>
                      <w:rFonts w:ascii="Century Gothic" w:eastAsia="Century Gothic" w:hAnsi="Century Gothic" w:cs="Century Gothic"/>
                      <w:b w:val="0"/>
                      <w:bCs w:val="0"/>
                      <w:sz w:val="22"/>
                      <w:szCs w:val="22"/>
                      <w:bdr w:val="none" w:sz="0" w:space="0" w:color="auto"/>
                      <w:vertAlign w:val="baseline"/>
                    </w:rPr>
                    <w:t>Recognized by Project Manager for newly created tool (Timesheet Submission and Defect Monitoring )using Selenium -Automation</w:t>
                  </w:r>
                </w:p>
              </w:tc>
            </w:tr>
          </w:tbl>
          <w:p>
            <w:pPr>
              <w:rPr>
                <w:rStyle w:val="documentsectiontitle"/>
                <w:rFonts w:ascii="Century Gothic" w:eastAsia="Century Gothic" w:hAnsi="Century Gothic" w:cs="Century Gothic"/>
                <w:b/>
                <w:bCs/>
                <w:color w:val="0187DE"/>
              </w:rPr>
            </w:pPr>
          </w:p>
        </w:tc>
      </w:tr>
    </w:tbl>
    <w:p>
      <w:pPr>
        <w:rPr>
          <w:vanish/>
        </w:rPr>
      </w:pPr>
    </w:p>
    <w:tbl>
      <w:tblPr>
        <w:tblStyle w:val="documentsection"/>
        <w:tblW w:w="0" w:type="auto"/>
        <w:tblCellSpacing w:w="0" w:type="dxa"/>
        <w:tblInd w:w="240" w:type="dxa"/>
        <w:tblLayout w:type="fixed"/>
        <w:tblCellMar>
          <w:top w:w="0" w:type="dxa"/>
          <w:left w:w="0" w:type="dxa"/>
          <w:bottom w:w="0" w:type="dxa"/>
          <w:right w:w="0" w:type="dxa"/>
        </w:tblCellMar>
        <w:tblLook w:val="05E0"/>
      </w:tblPr>
      <w:tblGrid>
        <w:gridCol w:w="240"/>
        <w:gridCol w:w="1176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240" w:right="0"/>
              <w:rPr>
                <w:rStyle w:val="documentleftmargincell"/>
                <w:rFonts w:ascii="Century Gothic" w:eastAsia="Century Gothic" w:hAnsi="Century Gothic" w:cs="Century Gothic"/>
                <w:sz w:val="22"/>
                <w:szCs w:val="22"/>
                <w:bdr w:val="none" w:sz="0" w:space="0" w:color="auto"/>
                <w:vertAlign w:val="baseline"/>
              </w:rPr>
            </w:pPr>
          </w:p>
        </w:tc>
        <w:tc>
          <w:tcPr>
            <w:tcW w:w="1176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740" w:right="0"/>
              <w:rPr>
                <w:rStyle w:val="documentsectionparagraphwrapper"/>
                <w:rFonts w:ascii="Century Gothic" w:eastAsia="Century Gothic" w:hAnsi="Century Gothic" w:cs="Century Gothic"/>
                <w:b/>
                <w:bCs/>
                <w:color w:val="0187DE"/>
                <w:sz w:val="22"/>
                <w:szCs w:val="22"/>
                <w:bdr w:val="none" w:sz="0" w:space="0" w:color="auto"/>
                <w:vertAlign w:val="baseline"/>
              </w:rPr>
            </w:pPr>
            <w:r>
              <w:rPr>
                <w:rStyle w:val="documentheadingIcon"/>
                <w:rFonts w:ascii="Century Gothic" w:eastAsia="Century Gothic" w:hAnsi="Century Gothic" w:cs="Century Gothic"/>
                <w:b/>
                <w:bCs/>
                <w:strike w:val="0"/>
                <w:color w:val="0187DE"/>
                <w:sz w:val="22"/>
                <w:szCs w:val="22"/>
                <w:u w:val="none"/>
              </w:rPr>
              <w:drawing>
                <wp:anchor simplePos="0" relativeHeight="251679744" behindDoc="0" locked="0" layoutInCell="1" allowOverlap="1">
                  <wp:simplePos x="0" y="0"/>
                  <wp:positionH relativeFrom="column">
                    <wp:posOffset>-228600</wp:posOffset>
                  </wp:positionH>
                  <wp:positionV relativeFrom="paragraph">
                    <wp:posOffset>152400</wp:posOffset>
                  </wp:positionV>
                  <wp:extent cx="431888" cy="432134"/>
                  <wp:wrapNone/>
                  <wp:docPr id="10007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0"/>
                          </pic:cNvPicPr>
                        </pic:nvPicPr>
                        <pic:blipFill>
                          <a:blip xmlns:r="http://schemas.openxmlformats.org/officeDocument/2006/relationships" r:embed="rId13"/>
                          <a:stretch>
                            <a:fillRect/>
                          </a:stretch>
                        </pic:blipFill>
                        <pic:spPr>
                          <a:xfrm>
                            <a:off x="0" y="0"/>
                            <a:ext cx="431888" cy="432134"/>
                          </a:xfrm>
                          <a:prstGeom prst="rect">
                            <a:avLst/>
                          </a:prstGeom>
                        </pic:spPr>
                      </pic:pic>
                    </a:graphicData>
                  </a:graphic>
                </wp:anchor>
              </w:drawing>
            </w:r>
            <w:r>
              <w:rPr>
                <w:rStyle w:val="documentsectiontitle"/>
                <w:rFonts w:ascii="Century Gothic" w:eastAsia="Century Gothic" w:hAnsi="Century Gothic" w:cs="Century Gothic"/>
                <w:b/>
                <w:bCs/>
                <w:color w:val="0187DE"/>
              </w:rPr>
              <w:t>Certifications</w:t>
            </w: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400"/>
              <w:gridCol w:w="96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80768" behindDoc="0" locked="0" layoutInCell="1" allowOverlap="1">
                        <wp:simplePos x="0" y="0"/>
                        <wp:positionH relativeFrom="column">
                          <wp:posOffset>-539750</wp:posOffset>
                        </wp:positionH>
                        <wp:positionV relativeFrom="paragraph">
                          <wp:posOffset>31750</wp:posOffset>
                        </wp:positionV>
                        <wp:extent cx="152832" cy="152923"/>
                        <wp:wrapNone/>
                        <wp:docPr id="10007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0"/>
                                </pic:cNvPicPr>
                              </pic:nvPicPr>
                              <pic:blipFill>
                                <a:blip xmlns:r="http://schemas.openxmlformats.org/officeDocument/2006/relationships" r:embed="rId10"/>
                                <a:stretch>
                                  <a:fillRect/>
                                </a:stretch>
                              </pic:blipFill>
                              <pic:spPr>
                                <a:xfrm>
                                  <a:off x="0" y="0"/>
                                  <a:ext cx="152832" cy="152923"/>
                                </a:xfrm>
                                <a:prstGeom prst="rect">
                                  <a:avLst/>
                                </a:prstGeom>
                              </pic:spPr>
                            </pic:pic>
                          </a:graphicData>
                        </a:graphic>
                      </wp:anchor>
                    </w:drawing>
                  </w:r>
                  <w:r>
                    <w:rPr>
                      <w:rStyle w:val="span"/>
                      <w:rFonts w:ascii="Century Gothic" w:eastAsia="Century Gothic" w:hAnsi="Century Gothic" w:cs="Century Gothic"/>
                      <w:b/>
                      <w:bCs/>
                      <w:sz w:val="22"/>
                      <w:szCs w:val="22"/>
                    </w:rPr>
                    <w:t>Jun 2020</w:t>
                  </w:r>
                </w:p>
              </w:tc>
              <w:tc>
                <w:tcPr>
                  <w:tcW w:w="9600" w:type="dxa"/>
                  <w:noWrap w:val="0"/>
                  <w:tcMar>
                    <w:top w:w="0" w:type="dxa"/>
                    <w:left w:w="0" w:type="dxa"/>
                    <w:bottom w:w="0" w:type="dxa"/>
                    <w:right w:w="240" w:type="dxa"/>
                  </w:tcMar>
                  <w:vAlign w:val="top"/>
                  <w:hideMark/>
                </w:tcPr>
                <w:p>
                  <w:pPr>
                    <w:pStyle w:val="p"/>
                    <w:pBdr>
                      <w:top w:val="none" w:sz="0" w:space="0" w:color="auto"/>
                      <w:left w:val="none" w:sz="0" w:space="0" w:color="auto"/>
                      <w:bottom w:val="none" w:sz="0" w:space="0" w:color="auto"/>
                      <w:right w:val="none" w:sz="0" w:space="0" w:color="auto"/>
                    </w:pBdr>
                    <w:spacing w:before="0" w:after="0" w:line="320" w:lineRule="atLeast"/>
                    <w:ind w:left="240" w:right="240"/>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paragraphsinglecolumnCharacter"/>
                      <w:rFonts w:ascii="Century Gothic" w:eastAsia="Century Gothic" w:hAnsi="Century Gothic" w:cs="Century Gothic"/>
                      <w:b w:val="0"/>
                      <w:bCs w:val="0"/>
                      <w:sz w:val="22"/>
                      <w:szCs w:val="22"/>
                      <w:bdr w:val="none" w:sz="0" w:space="0" w:color="auto"/>
                      <w:vertAlign w:val="baseline"/>
                    </w:rPr>
                    <w:t>Selenium</w:t>
                  </w:r>
                </w:p>
              </w:tc>
            </w:tr>
          </w:tbl>
          <w:p>
            <w:pPr>
              <w:rPr>
                <w:vanish/>
              </w:rPr>
            </w:pP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400"/>
              <w:gridCol w:w="96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20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z w:val="22"/>
                      <w:szCs w:val="22"/>
                      <w:bdr w:val="none" w:sz="0" w:space="0" w:color="auto"/>
                      <w:vertAlign w:val="baseline"/>
                    </w:rPr>
                    <w:t> </w:t>
                  </w:r>
                </w:p>
              </w:tc>
              <w:tc>
                <w:tcPr>
                  <w:tcW w:w="1400" w:type="dxa"/>
                  <w:noWrap w:val="0"/>
                  <w:tcMar>
                    <w:top w:w="200" w:type="dxa"/>
                    <w:left w:w="0" w:type="dxa"/>
                    <w:bottom w:w="0" w:type="dxa"/>
                    <w:right w:w="0" w:type="dxa"/>
                  </w:tcMar>
                  <w:vAlign w:val="top"/>
                  <w:hideMark/>
                </w:tcPr>
                <w:p>
                  <w:pPr>
                    <w:pStyle w:val="divtwocolleftpaddingParagraph"/>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ocumentparagraphdateswrapper"/>
                      <w:rFonts w:ascii="Century Gothic" w:eastAsia="Century Gothic" w:hAnsi="Century Gothic" w:cs="Century Gothic"/>
                      <w:b/>
                      <w:bCs/>
                      <w:strike w:val="0"/>
                      <w:sz w:val="22"/>
                      <w:szCs w:val="22"/>
                      <w:u w:val="none"/>
                      <w:bdr w:val="none" w:sz="0" w:space="0" w:color="auto"/>
                      <w:vertAlign w:val="baseline"/>
                    </w:rPr>
                    <w:drawing>
                      <wp:anchor simplePos="0" relativeHeight="251681792" behindDoc="0" locked="0" layoutInCell="1" allowOverlap="1">
                        <wp:simplePos x="0" y="0"/>
                        <wp:positionH relativeFrom="column">
                          <wp:posOffset>-539750</wp:posOffset>
                        </wp:positionH>
                        <wp:positionV relativeFrom="paragraph">
                          <wp:posOffset>31750</wp:posOffset>
                        </wp:positionV>
                        <wp:extent cx="152832" cy="152923"/>
                        <wp:wrapNone/>
                        <wp:docPr id="10007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0"/>
                                </pic:cNvPicPr>
                              </pic:nvPicPr>
                              <pic:blipFill>
                                <a:blip xmlns:r="http://schemas.openxmlformats.org/officeDocument/2006/relationships" r:embed="rId10"/>
                                <a:stretch>
                                  <a:fillRect/>
                                </a:stretch>
                              </pic:blipFill>
                              <pic:spPr>
                                <a:xfrm>
                                  <a:off x="0" y="0"/>
                                  <a:ext cx="152832" cy="152923"/>
                                </a:xfrm>
                                <a:prstGeom prst="rect">
                                  <a:avLst/>
                                </a:prstGeom>
                              </pic:spPr>
                            </pic:pic>
                          </a:graphicData>
                        </a:graphic>
                      </wp:anchor>
                    </w:drawing>
                  </w:r>
                  <w:r>
                    <w:rPr>
                      <w:rStyle w:val="span"/>
                      <w:rFonts w:ascii="Century Gothic" w:eastAsia="Century Gothic" w:hAnsi="Century Gothic" w:cs="Century Gothic"/>
                      <w:b/>
                      <w:bCs/>
                      <w:sz w:val="22"/>
                      <w:szCs w:val="22"/>
                    </w:rPr>
                    <w:t>Jun 2019</w:t>
                  </w:r>
                </w:p>
              </w:tc>
              <w:tc>
                <w:tcPr>
                  <w:tcW w:w="9600" w:type="dxa"/>
                  <w:noWrap w:val="0"/>
                  <w:tcMar>
                    <w:top w:w="200" w:type="dxa"/>
                    <w:left w:w="0" w:type="dxa"/>
                    <w:bottom w:w="0" w:type="dxa"/>
                    <w:right w:w="240" w:type="dxa"/>
                  </w:tcMar>
                  <w:vAlign w:val="top"/>
                  <w:hideMark/>
                </w:tcPr>
                <w:p>
                  <w:pPr>
                    <w:pStyle w:val="p"/>
                    <w:pBdr>
                      <w:top w:val="none" w:sz="0" w:space="0" w:color="auto"/>
                      <w:left w:val="none" w:sz="0" w:space="0" w:color="auto"/>
                      <w:bottom w:val="none" w:sz="0" w:space="0" w:color="auto"/>
                      <w:right w:val="none" w:sz="0" w:space="0" w:color="auto"/>
                    </w:pBdr>
                    <w:spacing w:before="0" w:after="0" w:line="320" w:lineRule="atLeast"/>
                    <w:ind w:left="240" w:right="240"/>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paragraphsinglecolumnCharacter"/>
                      <w:rFonts w:ascii="Century Gothic" w:eastAsia="Century Gothic" w:hAnsi="Century Gothic" w:cs="Century Gothic"/>
                      <w:b w:val="0"/>
                      <w:bCs w:val="0"/>
                      <w:sz w:val="22"/>
                      <w:szCs w:val="22"/>
                      <w:bdr w:val="none" w:sz="0" w:space="0" w:color="auto"/>
                      <w:vertAlign w:val="baseline"/>
                    </w:rPr>
                    <w:t>UI Path</w:t>
                  </w:r>
                </w:p>
              </w:tc>
            </w:tr>
          </w:tbl>
          <w:p>
            <w:pPr>
              <w:rPr>
                <w:rStyle w:val="documentsectiontitle"/>
                <w:rFonts w:ascii="Century Gothic" w:eastAsia="Century Gothic" w:hAnsi="Century Gothic" w:cs="Century Gothic"/>
                <w:b/>
                <w:bCs/>
                <w:color w:val="0187DE"/>
              </w:rPr>
            </w:pPr>
          </w:p>
        </w:tc>
      </w:tr>
    </w:tbl>
    <w:p>
      <w:pPr>
        <w:rPr>
          <w:vanish/>
        </w:rPr>
      </w:pPr>
    </w:p>
    <w:tbl>
      <w:tblPr>
        <w:tblStyle w:val="documentsection"/>
        <w:tblW w:w="0" w:type="auto"/>
        <w:tblCellSpacing w:w="0" w:type="dxa"/>
        <w:tblInd w:w="240" w:type="dxa"/>
        <w:tblLayout w:type="fixed"/>
        <w:tblCellMar>
          <w:top w:w="0" w:type="dxa"/>
          <w:left w:w="0" w:type="dxa"/>
          <w:bottom w:w="0" w:type="dxa"/>
          <w:right w:w="0" w:type="dxa"/>
        </w:tblCellMar>
        <w:tblLook w:val="05E0"/>
      </w:tblPr>
      <w:tblGrid>
        <w:gridCol w:w="240"/>
        <w:gridCol w:w="1176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240" w:type="dxa"/>
            <w:noWrap w:val="0"/>
            <w:tcMar>
              <w:top w:w="0" w:type="dxa"/>
              <w:left w:w="0" w:type="dxa"/>
              <w:bottom w:w="0" w:type="dxa"/>
              <w:right w:w="0" w:type="dxa"/>
            </w:tcMar>
            <w:vAlign w:val="top"/>
            <w:hideMark/>
          </w:tcPr>
          <w:p>
            <w:pPr>
              <w:pStyle w:val="documentleftmargincellParagraph"/>
              <w:pBdr>
                <w:top w:val="none" w:sz="0" w:space="0" w:color="auto"/>
                <w:left w:val="none" w:sz="0" w:space="0" w:color="auto"/>
                <w:bottom w:val="none" w:sz="0" w:space="0" w:color="auto"/>
                <w:right w:val="none" w:sz="0" w:space="0" w:color="auto"/>
              </w:pBdr>
              <w:spacing w:line="320" w:lineRule="atLeast"/>
              <w:ind w:left="240" w:right="0"/>
              <w:rPr>
                <w:rStyle w:val="documentleftmargincell"/>
                <w:rFonts w:ascii="Century Gothic" w:eastAsia="Century Gothic" w:hAnsi="Century Gothic" w:cs="Century Gothic"/>
                <w:sz w:val="22"/>
                <w:szCs w:val="22"/>
                <w:bdr w:val="none" w:sz="0" w:space="0" w:color="auto"/>
                <w:vertAlign w:val="baseline"/>
              </w:rPr>
            </w:pPr>
          </w:p>
        </w:tc>
        <w:tc>
          <w:tcPr>
            <w:tcW w:w="11760" w:type="dxa"/>
            <w:tcBorders>
              <w:left w:val="single" w:sz="8" w:space="0" w:color="D7D7D7"/>
            </w:tcBorders>
            <w:noWrap w:val="0"/>
            <w:tcMar>
              <w:top w:w="0" w:type="dxa"/>
              <w:left w:w="10" w:type="dxa"/>
              <w:bottom w:w="0" w:type="dxa"/>
              <w:right w:w="0" w:type="dxa"/>
            </w:tcMar>
            <w:vAlign w:val="top"/>
            <w:hideMark/>
          </w:tcPr>
          <w:p>
            <w:pPr>
              <w:pStyle w:val="documentparagraphwrapperdivheading"/>
              <w:pBdr>
                <w:top w:val="none" w:sz="0" w:space="20" w:color="auto"/>
                <w:left w:val="none" w:sz="0" w:space="25" w:color="auto"/>
                <w:bottom w:val="none" w:sz="0" w:space="10" w:color="auto"/>
                <w:right w:val="none" w:sz="0" w:space="0" w:color="auto"/>
              </w:pBdr>
              <w:spacing w:before="0" w:line="320" w:lineRule="atLeast"/>
              <w:ind w:left="740" w:right="0"/>
              <w:rPr>
                <w:rStyle w:val="documentsectionparagraphwrapper"/>
                <w:rFonts w:ascii="Century Gothic" w:eastAsia="Century Gothic" w:hAnsi="Century Gothic" w:cs="Century Gothic"/>
                <w:b/>
                <w:bCs/>
                <w:color w:val="0187DE"/>
                <w:sz w:val="22"/>
                <w:szCs w:val="22"/>
                <w:bdr w:val="none" w:sz="0" w:space="0" w:color="auto"/>
                <w:vertAlign w:val="baseline"/>
              </w:rPr>
            </w:pPr>
            <w:r>
              <w:rPr>
                <w:rStyle w:val="documentheadingIcon"/>
                <w:rFonts w:ascii="Century Gothic" w:eastAsia="Century Gothic" w:hAnsi="Century Gothic" w:cs="Century Gothic"/>
                <w:b/>
                <w:bCs/>
                <w:strike w:val="0"/>
                <w:color w:val="0187DE"/>
                <w:sz w:val="22"/>
                <w:szCs w:val="22"/>
                <w:u w:val="none"/>
              </w:rPr>
              <w:drawing>
                <wp:anchor simplePos="0" relativeHeight="251682816" behindDoc="0" locked="0" layoutInCell="1" allowOverlap="1">
                  <wp:simplePos x="0" y="0"/>
                  <wp:positionH relativeFrom="column">
                    <wp:posOffset>-228600</wp:posOffset>
                  </wp:positionH>
                  <wp:positionV relativeFrom="paragraph">
                    <wp:posOffset>152400</wp:posOffset>
                  </wp:positionV>
                  <wp:extent cx="431888" cy="432134"/>
                  <wp:wrapNone/>
                  <wp:docPr id="10007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0"/>
                          </pic:cNvPicPr>
                        </pic:nvPicPr>
                        <pic:blipFill>
                          <a:blip xmlns:r="http://schemas.openxmlformats.org/officeDocument/2006/relationships" r:embed="rId14"/>
                          <a:stretch>
                            <a:fillRect/>
                          </a:stretch>
                        </pic:blipFill>
                        <pic:spPr>
                          <a:xfrm>
                            <a:off x="0" y="0"/>
                            <a:ext cx="431888" cy="432134"/>
                          </a:xfrm>
                          <a:prstGeom prst="rect">
                            <a:avLst/>
                          </a:prstGeom>
                        </pic:spPr>
                      </pic:pic>
                    </a:graphicData>
                  </a:graphic>
                </wp:anchor>
              </w:drawing>
            </w:r>
            <w:r>
              <w:rPr>
                <w:rStyle w:val="documentsectiontitle"/>
                <w:rFonts w:ascii="Century Gothic" w:eastAsia="Century Gothic" w:hAnsi="Century Gothic" w:cs="Century Gothic"/>
                <w:b/>
                <w:bCs/>
                <w:color w:val="0187DE"/>
              </w:rPr>
              <w:t>Declaration</w:t>
            </w:r>
          </w:p>
          <w:tbl>
            <w:tblPr>
              <w:tblStyle w:val="documentparagraphwrapperdivparagraph"/>
              <w:tblW w:w="0" w:type="auto"/>
              <w:tblCellSpacing w:w="0" w:type="dxa"/>
              <w:tblInd w:w="240" w:type="dxa"/>
              <w:tblLayout w:type="fixed"/>
              <w:tblCellMar>
                <w:top w:w="0" w:type="dxa"/>
                <w:left w:w="0" w:type="dxa"/>
                <w:bottom w:w="0" w:type="dxa"/>
                <w:right w:w="0" w:type="dxa"/>
              </w:tblCellMar>
              <w:tblLook w:val="05E0"/>
            </w:tblPr>
            <w:tblGrid>
              <w:gridCol w:w="500"/>
              <w:gridCol w:w="11000"/>
            </w:tblGrid>
            <w:tr>
              <w:tblPrEx>
                <w:tblW w:w="0" w:type="auto"/>
                <w:tblCellSpacing w:w="0" w:type="dxa"/>
                <w:tblInd w:w="24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240" w:right="0"/>
                    <w:rPr>
                      <w:rStyle w:val="divtwocolleftpadding"/>
                      <w:rFonts w:ascii="Century Gothic" w:eastAsia="Century Gothic" w:hAnsi="Century Gothic" w:cs="Century Gothic"/>
                      <w:sz w:val="22"/>
                      <w:szCs w:val="22"/>
                      <w:bdr w:val="none" w:sz="0" w:space="0" w:color="auto"/>
                      <w:vertAlign w:val="baseline"/>
                    </w:rPr>
                  </w:pPr>
                  <w:r>
                    <w:rPr>
                      <w:rStyle w:val="divtwocolleftpadding"/>
                      <w:rFonts w:ascii="Century Gothic" w:eastAsia="Century Gothic" w:hAnsi="Century Gothic" w:cs="Century Gothic"/>
                      <w:strike w:val="0"/>
                      <w:sz w:val="22"/>
                      <w:szCs w:val="22"/>
                      <w:u w:val="none"/>
                      <w:bdr w:val="none" w:sz="0" w:space="0" w:color="auto"/>
                      <w:vertAlign w:val="baseline"/>
                    </w:rPr>
                    <w:drawing>
                      <wp:anchor simplePos="0" relativeHeight="251683840" behindDoc="0" locked="0" layoutInCell="1" allowOverlap="1">
                        <wp:simplePos x="0" y="0"/>
                        <wp:positionH relativeFrom="column">
                          <wp:posOffset>-222250</wp:posOffset>
                        </wp:positionH>
                        <wp:positionV relativeFrom="paragraph">
                          <wp:posOffset>31750</wp:posOffset>
                        </wp:positionV>
                        <wp:extent cx="152832" cy="152923"/>
                        <wp:wrapNone/>
                        <wp:docPr id="10007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0"/>
                                </pic:cNvPicPr>
                              </pic:nvPicPr>
                              <pic:blipFill>
                                <a:blip xmlns:r="http://schemas.openxmlformats.org/officeDocument/2006/relationships" r:embed="rId10"/>
                                <a:stretch>
                                  <a:fillRect/>
                                </a:stretch>
                              </pic:blipFill>
                              <pic:spPr>
                                <a:xfrm>
                                  <a:off x="0" y="0"/>
                                  <a:ext cx="152832" cy="152923"/>
                                </a:xfrm>
                                <a:prstGeom prst="rect">
                                  <a:avLst/>
                                </a:prstGeom>
                              </pic:spPr>
                            </pic:pic>
                          </a:graphicData>
                        </a:graphic>
                      </wp:anchor>
                    </w:drawing>
                  </w:r>
                </w:p>
              </w:tc>
              <w:tc>
                <w:tcPr>
                  <w:tcW w:w="11000" w:type="dxa"/>
                  <w:noWrap w:val="0"/>
                  <w:tcMar>
                    <w:top w:w="0" w:type="dxa"/>
                    <w:left w:w="0" w:type="dxa"/>
                    <w:bottom w:w="0" w:type="dxa"/>
                    <w:right w:w="240" w:type="dxa"/>
                  </w:tcMar>
                  <w:vAlign w:val="top"/>
                  <w:hideMark/>
                </w:tcPr>
                <w:p>
                  <w:pPr>
                    <w:pStyle w:val="p"/>
                    <w:pBdr>
                      <w:top w:val="none" w:sz="0" w:space="0" w:color="auto"/>
                      <w:left w:val="none" w:sz="0" w:space="0" w:color="auto"/>
                      <w:bottom w:val="none" w:sz="0" w:space="0" w:color="auto"/>
                      <w:right w:val="none" w:sz="0" w:space="0" w:color="auto"/>
                    </w:pBdr>
                    <w:spacing w:before="0" w:after="0" w:line="320" w:lineRule="atLeast"/>
                    <w:ind w:left="240" w:right="240"/>
                    <w:rPr>
                      <w:rStyle w:val="documentparagraphsinglecolumnCharacter"/>
                      <w:rFonts w:ascii="Century Gothic" w:eastAsia="Century Gothic" w:hAnsi="Century Gothic" w:cs="Century Gothic"/>
                      <w:b w:val="0"/>
                      <w:bCs w:val="0"/>
                      <w:sz w:val="22"/>
                      <w:szCs w:val="22"/>
                      <w:bdr w:val="none" w:sz="0" w:space="0" w:color="auto"/>
                      <w:vertAlign w:val="baseline"/>
                    </w:rPr>
                  </w:pPr>
                  <w:r>
                    <w:rPr>
                      <w:rStyle w:val="documentparagraphsinglecolumnCharacter"/>
                      <w:rFonts w:ascii="Century Gothic" w:eastAsia="Century Gothic" w:hAnsi="Century Gothic" w:cs="Century Gothic"/>
                      <w:b w:val="0"/>
                      <w:bCs w:val="0"/>
                      <w:sz w:val="22"/>
                      <w:szCs w:val="22"/>
                      <w:bdr w:val="none" w:sz="0" w:space="0" w:color="auto"/>
                      <w:vertAlign w:val="baseline"/>
                    </w:rPr>
                    <w:t>I hereby confirm that the information given above is true to the best of my knowledge.</w:t>
                  </w:r>
                  <w:r>
                    <w:rPr>
                      <w:rStyle w:val="documentparagraphsinglecolumnCharacter"/>
                      <w:rFonts w:ascii="Century Gothic" w:eastAsia="Century Gothic" w:hAnsi="Century Gothic" w:cs="Century Gothic"/>
                      <w:b w:val="0"/>
                      <w:bCs w:val="0"/>
                      <w:sz w:val="22"/>
                      <w:szCs w:val="22"/>
                      <w:bdr w:val="none" w:sz="0" w:space="0" w:color="auto"/>
                      <w:vertAlign w:val="baseline"/>
                    </w:rPr>
                    <w:br/>
                  </w:r>
                  <w:r>
                    <w:rPr>
                      <w:rStyle w:val="documentparagraphsinglecolumnCharacter"/>
                      <w:rFonts w:ascii="Century Gothic" w:eastAsia="Century Gothic" w:hAnsi="Century Gothic" w:cs="Century Gothic"/>
                      <w:b w:val="0"/>
                      <w:bCs w:val="0"/>
                      <w:sz w:val="22"/>
                      <w:szCs w:val="22"/>
                      <w:bdr w:val="none" w:sz="0" w:space="0" w:color="auto"/>
                      <w:vertAlign w:val="baseline"/>
                    </w:rPr>
                    <w:br/>
                  </w:r>
                  <w:r>
                    <w:rPr>
                      <w:rStyle w:val="documentparagraphsinglecolumnCharacter"/>
                      <w:rFonts w:ascii="Century Gothic" w:eastAsia="Century Gothic" w:hAnsi="Century Gothic" w:cs="Century Gothic"/>
                      <w:b w:val="0"/>
                      <w:bCs w:val="0"/>
                      <w:sz w:val="22"/>
                      <w:szCs w:val="22"/>
                      <w:bdr w:val="none" w:sz="0" w:space="0" w:color="auto"/>
                      <w:vertAlign w:val="baseline"/>
                    </w:rPr>
                    <w:t>[NIRMAL KUMAR MANI]</w:t>
                  </w:r>
                </w:p>
              </w:tc>
            </w:tr>
          </w:tbl>
          <w:p>
            <w:pPr>
              <w:rPr>
                <w:rStyle w:val="documentsectiontitle"/>
                <w:rFonts w:ascii="Century Gothic" w:eastAsia="Century Gothic" w:hAnsi="Century Gothic" w:cs="Century Gothic"/>
                <w:b/>
                <w:bCs/>
                <w:color w:val="0187DE"/>
              </w:rPr>
            </w:pPr>
          </w:p>
        </w:tc>
      </w:tr>
    </w:tbl>
    <w:p>
      <w:pPr>
        <w:rPr>
          <w:rFonts w:ascii="Century Gothic" w:eastAsia="Century Gothic" w:hAnsi="Century Gothic" w:cs="Century Gothic"/>
          <w:sz w:val="22"/>
          <w:szCs w:val="22"/>
          <w:bdr w:val="none" w:sz="0" w:space="0" w:color="auto"/>
          <w:vertAlign w:val="baseline"/>
        </w:rPr>
      </w:pPr>
    </w:p>
    <w:sectPr>
      <w:headerReference w:type="default" r:id="rId15"/>
      <w:footerReference w:type="default" r:id="rId16"/>
      <w:pgSz w:w="12240" w:h="15840"/>
      <w:pgMar w:top="0" w:right="0" w:bottom="0" w:left="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A253D8C7-C9D1-4A51-9851-C078E9DB1D8D}"/>
    <w:embedBold r:id="rId2" w:fontKey="{6E9A78B9-FFC4-4347-8312-C0FF472AB93D}"/>
    <w:embedItalic r:id="rId3" w:fontKey="{91B7A76A-C402-4F55-BCF3-71E6DD890902}"/>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
    <w:name w:val="document"/>
    <w:basedOn w:val="Normal"/>
    <w:pPr>
      <w:spacing w:line="320" w:lineRule="atLeast"/>
    </w:pPr>
  </w:style>
  <w:style w:type="character" w:customStyle="1" w:styleId="documentleft-box">
    <w:name w:val="document_left-box"/>
    <w:basedOn w:val="DefaultParagraphFont"/>
    <w:rPr>
      <w:shd w:val="clear" w:color="auto" w:fill="373D48"/>
    </w:rPr>
  </w:style>
  <w:style w:type="paragraph" w:customStyle="1" w:styleId="divdocumentdivnameSec">
    <w:name w:val="div_document_div_nameSec"/>
    <w:basedOn w:val="Normal"/>
    <w:pPr>
      <w:pBdr>
        <w:top w:val="none" w:sz="0" w:space="0" w:color="auto"/>
        <w:left w:val="none" w:sz="0" w:space="0" w:color="auto"/>
        <w:bottom w:val="none" w:sz="0" w:space="0" w:color="auto"/>
        <w:right w:val="none" w:sz="0" w:space="0" w:color="auto"/>
      </w:pBdr>
      <w:shd w:val="clear" w:color="auto" w:fill="373D48"/>
    </w:pPr>
    <w:rPr>
      <w:color w:val="FFFFFF"/>
      <w:bdr w:val="none" w:sz="0" w:space="0" w:color="auto"/>
      <w:shd w:val="clear" w:color="auto" w:fill="373D48"/>
    </w:rPr>
  </w:style>
  <w:style w:type="paragraph" w:customStyle="1" w:styleId="divdocumentdivPARAGRAPHNAME">
    <w:name w:val="div_document_div_PARAGRAPH_NAME"/>
    <w:basedOn w:val="Normal"/>
  </w:style>
  <w:style w:type="paragraph" w:customStyle="1" w:styleId="divdocumentdivname">
    <w:name w:val="div_document_div_name"/>
    <w:basedOn w:val="Normal"/>
  </w:style>
  <w:style w:type="character" w:customStyle="1" w:styleId="documentnamefName">
    <w:name w:val="document_name_fName"/>
    <w:basedOn w:val="DefaultParagraphFont"/>
    <w:rPr>
      <w:b/>
      <w:bCs/>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pBdr>
        <w:left w:val="none" w:sz="0" w:space="12" w:color="auto"/>
      </w:pBdr>
      <w:spacing w:line="420" w:lineRule="atLeast"/>
      <w:jc w:val="left"/>
    </w:pPr>
    <w:rPr>
      <w:b w:val="0"/>
      <w:bCs w:val="0"/>
      <w:color w:val="FFFFFF"/>
      <w:sz w:val="32"/>
      <w:szCs w:val="32"/>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shd w:val="clear" w:color="auto" w:fill="373D48"/>
    </w:pPr>
    <w:rPr>
      <w:color w:val="FFFFFF"/>
      <w:bdr w:val="none" w:sz="0" w:space="0" w:color="auto"/>
      <w:shd w:val="clear" w:color="auto" w:fill="373D48"/>
    </w:rPr>
  </w:style>
  <w:style w:type="paragraph" w:customStyle="1" w:styleId="divdocumentdivPARAGRAPHCNTC">
    <w:name w:val="div_document_div_PARAGRAPH_CNTC"/>
    <w:basedOn w:val="Normal"/>
  </w:style>
  <w:style w:type="character" w:customStyle="1" w:styleId="divdocumentdivaddressdiv">
    <w:name w:val="div_document_div_address_div"/>
    <w:basedOn w:val="DefaultParagraphFont"/>
  </w:style>
  <w:style w:type="paragraph" w:customStyle="1" w:styleId="divdocumentdivaddressdivParagraph">
    <w:name w:val="div_document_div_address_div Paragraph"/>
    <w:basedOn w:val="Normal"/>
  </w:style>
  <w:style w:type="character" w:customStyle="1" w:styleId="txtBold">
    <w:name w:val="txtBold"/>
    <w:basedOn w:val="DefaultParagraphFont"/>
    <w:rPr>
      <w:b/>
      <w:bCs/>
    </w:rPr>
  </w:style>
  <w:style w:type="table" w:customStyle="1" w:styleId="documentaddress">
    <w:name w:val="document_address"/>
    <w:basedOn w:val="TableNormal"/>
    <w:tblPr/>
  </w:style>
  <w:style w:type="paragraph" w:customStyle="1" w:styleId="documentleft-boxParagraph">
    <w:name w:val="document_left-box Paragraph"/>
    <w:basedOn w:val="Normal"/>
    <w:pPr>
      <w:pBdr>
        <w:top w:val="none" w:sz="0" w:space="24" w:color="auto"/>
        <w:bottom w:val="none" w:sz="0" w:space="15" w:color="auto"/>
        <w:right w:val="none" w:sz="0" w:space="5" w:color="auto"/>
      </w:pBdr>
      <w:shd w:val="clear" w:color="auto" w:fill="373D48"/>
    </w:pPr>
    <w:rPr>
      <w:shd w:val="clear" w:color="auto" w:fill="373D48"/>
    </w:rPr>
  </w:style>
  <w:style w:type="character" w:customStyle="1" w:styleId="documentright-box">
    <w:name w:val="document_right-box"/>
    <w:basedOn w:val="DefaultParagraphFont"/>
    <w:rPr>
      <w:shd w:val="clear" w:color="auto" w:fill="373D48"/>
    </w:rPr>
  </w:style>
  <w:style w:type="table" w:customStyle="1" w:styleId="documenttopsection">
    <w:name w:val="document_topsection"/>
    <w:basedOn w:val="TableNormal"/>
    <w:tblPr/>
  </w:style>
  <w:style w:type="paragraph" w:customStyle="1" w:styleId="documentbodyContainer">
    <w:name w:val="document_bodyContainer"/>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ectionSECTIONSUMM">
    <w:name w:val="document_section_SECTION_SUMM"/>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divparagraph">
    <w:name w:val="document_div_paragraph"/>
    <w:basedOn w:val="Normal"/>
  </w:style>
  <w:style w:type="paragraph" w:customStyle="1" w:styleId="documentparagraphsinglecolumn">
    <w:name w:val="document_paragraph_singlecolumn"/>
    <w:basedOn w:val="Normal"/>
  </w:style>
  <w:style w:type="paragraph" w:customStyle="1" w:styleId="documentulli">
    <w:name w:val="document_ul_li"/>
    <w:basedOn w:val="Normal"/>
    <w:pPr>
      <w:pBdr>
        <w:top w:val="none" w:sz="0" w:space="0" w:color="auto"/>
        <w:left w:val="none" w:sz="0" w:space="3" w:color="auto"/>
        <w:bottom w:val="none" w:sz="0" w:space="0" w:color="auto"/>
        <w:right w:val="none" w:sz="0" w:space="0" w:color="auto"/>
      </w:pBdr>
    </w:pPr>
  </w:style>
  <w:style w:type="character" w:customStyle="1" w:styleId="documentleftmargincell">
    <w:name w:val="document_leftmargincell"/>
    <w:basedOn w:val="DefaultParagraphFont"/>
  </w:style>
  <w:style w:type="paragraph" w:customStyle="1" w:styleId="documentleftmargincellParagraph">
    <w:name w:val="document_leftmargincell Paragraph"/>
    <w:basedOn w:val="Normal"/>
  </w:style>
  <w:style w:type="character" w:customStyle="1" w:styleId="documentsectionparagraphwrapper">
    <w:name w:val="document_section_paragraphwrapper"/>
    <w:basedOn w:val="DefaultParagraphFont"/>
  </w:style>
  <w:style w:type="paragraph" w:customStyle="1" w:styleId="documentparagraphwrapperdivheading">
    <w:name w:val="document_paragraphwrapper_div_heading"/>
    <w:basedOn w:val="Normal"/>
    <w:pPr>
      <w:pBdr>
        <w:left w:val="none" w:sz="0" w:space="25" w:color="auto"/>
      </w:pBdr>
    </w:pPr>
  </w:style>
  <w:style w:type="character" w:customStyle="1" w:styleId="documentheadingIcon">
    <w:name w:val="document_headingIcon"/>
    <w:basedOn w:val="DefaultParagraphFont"/>
  </w:style>
  <w:style w:type="character" w:customStyle="1" w:styleId="documentsectiontitle">
    <w:name w:val="document_sectiontitle"/>
    <w:basedOn w:val="DefaultParagraphFont"/>
    <w:rPr>
      <w:sz w:val="32"/>
      <w:szCs w:val="32"/>
    </w:rPr>
  </w:style>
  <w:style w:type="character" w:customStyle="1" w:styleId="divtwocolleftpadding">
    <w:name w:val="div_twocolleftpadding"/>
    <w:basedOn w:val="divCharacter"/>
  </w:style>
  <w:style w:type="character" w:customStyle="1" w:styleId="divCharacter">
    <w:name w:val="div Character"/>
    <w:basedOn w:val="DefaultParagraphFont"/>
    <w:rPr>
      <w:bdr w:val="none" w:sz="0" w:space="0" w:color="auto"/>
      <w:vertAlign w:val="baseline"/>
    </w:rPr>
  </w:style>
  <w:style w:type="character" w:customStyle="1" w:styleId="documentparagraphsinglecolumnCharacter">
    <w:name w:val="document_paragraph_singlecolumn Character"/>
    <w:basedOn w:val="DefaultParagraphFont"/>
  </w:style>
  <w:style w:type="character" w:customStyle="1" w:styleId="ratingTextpnth-last-child1">
    <w:name w:val="ratingText_p_nth-last-child(1)"/>
    <w:basedOn w:val="DefaultParagraphFont"/>
  </w:style>
  <w:style w:type="character" w:customStyle="1" w:styleId="documentratingRect">
    <w:name w:val="document_ratingRect"/>
    <w:basedOn w:val="DefaultParagraphFont"/>
  </w:style>
  <w:style w:type="paragraph" w:customStyle="1" w:styleId="documenttxtright">
    <w:name w:val="document_txtright"/>
    <w:basedOn w:val="Normal"/>
    <w:pPr>
      <w:spacing w:line="220" w:lineRule="atLeast"/>
    </w:pPr>
  </w:style>
  <w:style w:type="character" w:customStyle="1" w:styleId="documenttxtrightCharacter">
    <w:name w:val="document_txtright Character"/>
    <w:basedOn w:val="DefaultParagraphFont"/>
  </w:style>
  <w:style w:type="table" w:customStyle="1" w:styleId="documentparagraphwrapperdivparagraph">
    <w:name w:val="document_paragraphwrapper_div_paragraph"/>
    <w:basedOn w:val="TableNormal"/>
    <w:tblPr/>
  </w:style>
  <w:style w:type="table" w:customStyle="1" w:styleId="documentsection">
    <w:name w:val="document_section"/>
    <w:basedOn w:val="TableNormal"/>
    <w:tblPr/>
  </w:style>
  <w:style w:type="paragraph" w:customStyle="1" w:styleId="divtwocolleftpaddingParagraph">
    <w:name w:val="div_twocolleftpadding Paragraph"/>
    <w:basedOn w:val="div"/>
  </w:style>
  <w:style w:type="character" w:customStyle="1" w:styleId="documentparagraphdateswrapper">
    <w:name w:val="document_paragraph_dates_wrapper"/>
    <w:basedOn w:val="DefaultParagraphFont"/>
  </w:style>
  <w:style w:type="character" w:customStyle="1" w:styleId="singlecolumnspanpaddedlinenth-child1">
    <w:name w:val="singlecolumn_span_paddedline_nth-child(1)"/>
    <w:basedOn w:val="DefaultParagraphFont"/>
  </w:style>
  <w:style w:type="character" w:customStyle="1" w:styleId="divdocumentjobtitle">
    <w:name w:val="div_document_jobtitle"/>
    <w:basedOn w:val="DefaultParagraphFont"/>
    <w:rPr>
      <w:sz w:val="28"/>
      <w:szCs w:val="28"/>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spandegree">
    <w:name w:val="span_degree"/>
    <w:basedOn w:val="span"/>
    <w:rPr>
      <w:b/>
      <w:bCs/>
      <w:sz w:val="28"/>
      <w:szCs w:val="28"/>
    </w:rPr>
  </w:style>
  <w:style w:type="character" w:customStyle="1" w:styleId="spanprogramline">
    <w:name w:val="span_programline"/>
    <w:basedOn w:val="span"/>
    <w:rPr>
      <w:b/>
      <w:bCs/>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Nirmal KumarManiAssociate - QA Analyst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98b88e51-28e8-4526-af3f-b709c800491c</vt:lpwstr>
  </property>
  <property fmtid="{D5CDD505-2E9C-101B-9397-08002B2CF9AE}" pid="3" name="x1ye=0">
    <vt:lpwstr>zFMAAB+LCAAAAAAABAAUmsVy60AUBT9ICzEtxcysnZhZsuDrX94ucVwqe+bec7qrgjMEhWAoRWI8zFMCz6CEQOM4w4kYR8IwBp9dUWsJsvApJoY9PmFEL+/Xeb/Vtr6c3x7Qk2WIkW7nBnbQIXA/muzFvFgQInfcl+KCinV/rx7v2FVPOLzl6WfDfP4m3YaeKD/j7gNLowsLxbeUtTNhB+0JYImG2yNMoDJP0gAL4zjmZ03obhVjZMqj6xcpMHN</vt:lpwstr>
  </property>
  <property fmtid="{D5CDD505-2E9C-101B-9397-08002B2CF9AE}" pid="4" name="x1ye=1">
    <vt:lpwstr>Qy6oKNAhaIb2F7MpDJ4Yi9nE7XTWhynreUTqlwPH6BmEBGwxvw9WC6ZDLeRDbSUG4WwxQc8K2dsokKNfQlZAmNguJP936UauUdtGjOAZoDcg9Ad+rDH70aqeP9q34Mc31fKRh5IPOOBAadG2d1FD/UBzWOklXYXv06o+jk95HE7SZM28Ejkucc5Jfvk1PaUqVjGFlr3LsQiCO0Ct2ZGB+Ms2ruLZBcHzupi+wJZ1OV8uQSphyWSKI9YDa4adB3a</vt:lpwstr>
  </property>
  <property fmtid="{D5CDD505-2E9C-101B-9397-08002B2CF9AE}" pid="5" name="x1ye=10">
    <vt:lpwstr>I+KQCZnTNnw1LCrgX50MncJHE/EprGLeGq6Jm6Lo52vf0GrPxczx+sYPPrSfw1vC6AQeuOYcTfwrfEZ9Ibrkj3L1ldwhzZTP5ao12fQSHLA30U8PySkTisIRtp+MD3daivHl2A6YR4UOr5yx5QnoJsv/9Gh/IM3E5aDEQNMcaK+ZiEMGWy2QLSPRnrs4ePfXazcKR4opfo6a0MHRmaU9LCdFICtWy5kywxfwzDrCIUPRVWedkdkfkrx8w2OYJvs</vt:lpwstr>
  </property>
  <property fmtid="{D5CDD505-2E9C-101B-9397-08002B2CF9AE}" pid="6" name="x1ye=11">
    <vt:lpwstr>Ra9cBNiFNHe7AitkGwA0us+TuhJ6ZmUulAEmUCla84iSajmXS/e0zr921bXWR0rHLU+DWZLk7QedrkC/2s0wdRgKVSc9wwVPOLCO5L2u47lIV1f3EuOylYmhMly06b5noP1a+Ve3QBOrCQIJ3D8t4G53Yh+EjxmjBu7B2gdakH9tnSJH8ZsjWf1elU2SWaZ+exTxk6mC5TyENU3cqwW5xRbUvByUNx3sab2SG+wau4UCsY7kxt58RiPCWTI3KYT</vt:lpwstr>
  </property>
  <property fmtid="{D5CDD505-2E9C-101B-9397-08002B2CF9AE}" pid="7" name="x1ye=12">
    <vt:lpwstr>uQ7r50Kpjg0VrliuGFjtl9l9KmlmgRuQJsHbf7FjS9D3eyNqWtIufwsWlxW35+pG+j26o4bD54/pnVjADrLZ+kCfiHLBeFyTZu1E8/0dVKeI44F7YvHXvGwxRS9ue31BeloLTT/hpCwD74XGyf9OY3Ym2267Dmj+Vt0dHi2fQoZhHCyFCXJMqCFkQ5zweJTxOtp6NPKlFQ2/jvyGyK0gNcv5mIUcNJt4zyYfBuUeVUuQ1ueIZ+jz16k3GraJzPU</vt:lpwstr>
  </property>
  <property fmtid="{D5CDD505-2E9C-101B-9397-08002B2CF9AE}" pid="8" name="x1ye=13">
    <vt:lpwstr>hDKmwqkOtMooywaNgfeCmaicshEoto96U2dcVMl1OvR/++zwRhra0nvox3yYwD+AZ4Knx03ry+FvuIareT1Bjwnw5Yka7vH2TA6fHsXMadCH0XXPUycqBa8z6JFGQ3XD9bhg7VSB1snUf+imVkdycSlulZv1VMfSuN5asJE4JNjLspzmkNIi8xMh3hvxKoD2/5Dr8ZWP+SlJ+puHfIvyNhX6QqN1IRDfB8Llvj5Jwznh9K58H1v6XkLRmKRGeCZ</vt:lpwstr>
  </property>
  <property fmtid="{D5CDD505-2E9C-101B-9397-08002B2CF9AE}" pid="9" name="x1ye=14">
    <vt:lpwstr>6/gBEzvfGdiaQcFq+lg72S/jqiJOj8edzRlSzsR6hft5kXnJfG/BdADdoKidDNXL/rZsfJPCPQ3qHcBIahov0KiTWOEMzFk7ESTni2Nf77s4cezxP0qNPM5661U6286f7QRT1ixPPnkNZBCRgGvPn2YR6Q5vdDlTQ+IhIEhgwKn7/ecNL6+yjx17V3fuEu/0HGIOWHG3JdlriUuTMFsWahdVivMgUnHfVgzcU5W1RlFSWmwsf5pdNwBR/gl45Fv</vt:lpwstr>
  </property>
  <property fmtid="{D5CDD505-2E9C-101B-9397-08002B2CF9AE}" pid="10" name="x1ye=15">
    <vt:lpwstr>SaasUWMmOvs0AvU0kLiUIuEtuMCm0ZjOC515JVh6edjkWCe8TG/PdPWQG+ZCQQI5RXmx/ctqtCEIEAluyLOTLxmo96eJLKW8wqEAfoj8VAI3IGPDqrA8d3jQZ/hDAl0fSQ9WtiSPShmgHc0i3Ri8W/EW/AG9yxlSCMjv/uP81pFg1LN8QMlwO5JKuHZGfLLavTnBw9POnnv3zsiIYLoTlAi8C9lezvx++dNOx6DdBwABg+oZoY6AmjN6tj+xSpf</vt:lpwstr>
  </property>
  <property fmtid="{D5CDD505-2E9C-101B-9397-08002B2CF9AE}" pid="11" name="x1ye=16">
    <vt:lpwstr>a0Vn8OnxED7ANOrDfrDd6kaXz0jrkwCC17OvwLXRczEy/AWdi02zKpXpzm8ffPyVSHaaq68KqP3jSYRbm9FCReVSTnmSCrG6xEA8Ful61fzU5PvBeZg5Vz5BhHVYG2WlM2RKRWp5lavcddIg828MEcu6K0tbu+GmtAB2OgyEeGwtc3Bl7fw1EPw3/pVAJxM0GkwpTx+eGr8rb3zT7/hLVpw+hTCkmEfaGCXS53piRdhNlR4AyBXqniQOciQtma9</vt:lpwstr>
  </property>
  <property fmtid="{D5CDD505-2E9C-101B-9397-08002B2CF9AE}" pid="12" name="x1ye=17">
    <vt:lpwstr>3PgmzzvPS58+FSRNjNMURd1goY11TGJCrTvVHgY59gIJpIpnWmvZfd+LuXAKTqZhoSg9nVOkGQgWR3rYXbdywb2Egse3jODA/SFn/yM5d6L4iBHaA0oNmGE3w6shu74l0m8ONYb2aRmzoAgEYOJheaky/vUvvGC/UlxLNsimc70pzYEE9B7lP8FAXzdU5t7oLVGatXsM5wLcDY4F/XPQYeZ9EloI+yDLzKKss+LsFW6Zq2lHTqrAHyjWFqfx35o</vt:lpwstr>
  </property>
  <property fmtid="{D5CDD505-2E9C-101B-9397-08002B2CF9AE}" pid="13" name="x1ye=18">
    <vt:lpwstr>Pboah5hICPVpCbcc0PfSV9J4t2JXxcszOVifej2+f8mWEb4WBh9trdn2d4U674l3ThDsvub7H91u/ek7SC3S2ov1sSvM8KPYvzYIxfzSL41r+poaLtONTMrbeYQaiKYdfRQONd0Oi//THTLY7HOxFyBHWMfbU6qwyZba/hvzefgD+e9+DU67ZjqGWjH/0z4JUEC/updghKjUHDZT0INQ+qoPDv2o7m6MDM9Pm4wQcYvayke3iHKfos1TFC9CW1+</vt:lpwstr>
  </property>
  <property fmtid="{D5CDD505-2E9C-101B-9397-08002B2CF9AE}" pid="14" name="x1ye=19">
    <vt:lpwstr>qP0njZA1yPm/ttjGoXu0AonojVWKTKGq9T+EqGal/32jGlmX65AAZwhb4P/iJagvoV1bo5MqD8e3/3nQKjNRVlnaKMkXuVEgBrD8Bjx5lCu8fL+MJv+QlstnaImSCqZrnoSPKRKwaghYO6/39k/ZTTLp9vBq68aCzamFRpt2y5zaPNSfRHwVHqCxGbIQNtug81P+eP+AuW0JspS1v19EX8tWgRRdWjXlmW++/irvLJJBbSKPC6ElDdwYN3S2Qth</vt:lpwstr>
  </property>
  <property fmtid="{D5CDD505-2E9C-101B-9397-08002B2CF9AE}" pid="15" name="x1ye=2">
    <vt:lpwstr>xwT8PLvPRN0IG4XMyCHJuupRu6xuFkH9FvuXQFjTT4RLJyDjlFOn7OuUqCHzV4dOnGWNF7PO6at6i4iegahXUCHHp83kGzxIRyUZfm4P+4SOFbQ6DoQ7++cxxJ1p/KmIMLUQW4TZbz45FKU+RlmNe3RFv3PsTeWnstrmlweCZABUPvngLGiAZWJxy5+4apzZ+ssWyCWpBgQ5x4X92NxlibFVVdWeRGfTORO9JMsF59ye7OHsxhRKPXIvnBLo6tV</vt:lpwstr>
  </property>
  <property fmtid="{D5CDD505-2E9C-101B-9397-08002B2CF9AE}" pid="16" name="x1ye=20">
    <vt:lpwstr>kmC9qvTFXy9aflH2BXz2Nxo0HZN4jx3pMhds1g6XJ0BPNzvGq6BCoy7yt/eUhDPlLOMzdwf1uBXrL/5b1r4vkwnPmIIWSEactNvnXCVdOgsJjswep10Df1cIVwrHlIC/RHjU7QKC1T+zyTe25MvjAfZIaUA+fXWX4jKoohUm0JpuEqa/WWC0ZDc9jCt37fgsVvOH15CNS0qmpBceC6BjNyrdq26NzRDuiIyODt+zov/eSjU04Q/xEhb/e/6aQzd</vt:lpwstr>
  </property>
  <property fmtid="{D5CDD505-2E9C-101B-9397-08002B2CF9AE}" pid="17" name="x1ye=21">
    <vt:lpwstr>bPH8xpxgnCfEKe5DuG7+gT8PbCl4rI+9oS2Vr0XhG17+sJmPheruwuEVbVM1piHk2pxkJNVasiBsGxLBJ+aDAHwZUfkVsOLlte8WuBDuiIkLDgz9mKIoyJymiyCWo1VCnPOp8QlcjAglT2J3d6R6IsQhSY8RduFa+MflDCt/YPhX7450OC4EPB9ghCdFQOs0dyCuFygr9aSlE7oBr8d6UzrkyiEk2hu8yxbm4OMD8EoaU4wy8lu6WHgkm3JzfuG</vt:lpwstr>
  </property>
  <property fmtid="{D5CDD505-2E9C-101B-9397-08002B2CF9AE}" pid="18" name="x1ye=22">
    <vt:lpwstr>7EJ7xoRIegnGE7PByV/4OqZ1eGGldrre96kU4maTmQ9g2Fkr/tSb6NzJ4qWtYTkDGy8SIRllLwGwtPEUdikvnLPeVABzKbGNFvY1f2kY+3AkHntLuIKHREZ0NhUyd2i70SUJjvsDeZwxvOuuSm1KXeKVBfjP4vr3cATYo//22Llgr9R5u9WdN/y5Yifx1wGoOOb2c2UqnGE1jkWDATQ2WZdQtLt1H3Oscusurf5Btis2bNc4c9J2y1GRA+lECaE</vt:lpwstr>
  </property>
  <property fmtid="{D5CDD505-2E9C-101B-9397-08002B2CF9AE}" pid="19" name="x1ye=23">
    <vt:lpwstr>xxVQwr4ONrwIC7ZPiWNPZ65tirqiRdnpv6Kpm0J6+w11xRaTp0PrVbdNWx4m5eZEi38NcmCGuJfFaxH+oCU+hnOM4dY7MULtmdoIiMsbMwEYvGJnxGgwWLXv+GFCWkqZQJrgt141/yQ0JZjZevQOLz5I3T0nvK++LsMeWzLpNXKU5MSLEPdUN9DnsgliAB/Fqdns2JXfNsg7b2/GJitiTFdLges+nW0YJOcXxsHtJR9IBX4DBVANTGpEB9F1Hb2</vt:lpwstr>
  </property>
  <property fmtid="{D5CDD505-2E9C-101B-9397-08002B2CF9AE}" pid="20" name="x1ye=24">
    <vt:lpwstr>YXbLlsDixTQgIYcNUDz+lko21XDMsOb+CUvVdvJWbAIZHqcfneBdJ0BiQRPXgU1qeI6G/DYVfZ5i1oJ8Rw0NnWytIo92cL8TW+VA3JEVkEyG/wVWLpJ+SL51mZb2UQxANg3MuKKc5WFucJkGV5aKuZsSX4l9S2brqvdiR3QYLMRgnJ1hu3+GaHbBW8BTfLAcZrxFlDe97UTfTGexss2vje32Df9U39YOBI/Depf7O1dML5N3Wfhby7PYT+Szp0I</vt:lpwstr>
  </property>
  <property fmtid="{D5CDD505-2E9C-101B-9397-08002B2CF9AE}" pid="21" name="x1ye=25">
    <vt:lpwstr>xdDb2BHJkj2L0M5qG4HbODXX9uII5hm53G9QaIDgzQA+67TC5ACWJEcmx8830l0mt9NUYxlNrfO7IR9rM5c3TOv6Amx6dkWzTAvqzzqpgYFqhf5m5JiSIK9uf8+EmmuRDQF68r46mV0LpTJEGmlMGaBI7VzPcROF0lVT4jG/gvpBG32SHlJ47TsqYhvMXfdGkSAPixlii+dELEi9XIabR3cHoj8wwbFr+ZNyfEvRi8PQiT0KOcpBNAKk+nzcQgl</vt:lpwstr>
  </property>
  <property fmtid="{D5CDD505-2E9C-101B-9397-08002B2CF9AE}" pid="22" name="x1ye=26">
    <vt:lpwstr>f2/b/WLXi3nKoTJdo0BMHrWhHc5C1aE7YE+PEzlc2/7s8Cwx3HHH7O/jQo+wNacTJq3DgElTIg1f0RJKROMUNc7mpvVALHXyTk7y5ctxzTb+cbfKLicyvH/mzdGhZT0nQS2pwxN7Bsf/PHab43D4HUQsPsCaMuAXm25CxjluctmThUwvwxcxjBT2XEUi3li8AY6MoffSavI6wa3OoHTRicR2sL3Nz6GnBR1lMrfwpKsFoovMJqcKDljOdlx8EO8</vt:lpwstr>
  </property>
  <property fmtid="{D5CDD505-2E9C-101B-9397-08002B2CF9AE}" pid="23" name="x1ye=27">
    <vt:lpwstr>kUHzjyE9gu743UotOlN8jft7Xi1CnY0sFkB1kGsIdwdKrcEjxbuIOZ/EOI+vnEaMPGrWoLGpx3JFS2r7Bk1R192U9KMR0d7g78GuVm/Cceyo7tHqBvU76+3LyaxiRjIQsiluU7rpBbuLuk6hyfAmgXywJC4z//Iz5MvyYJUY3v+DIuFbtFkhFgI7nA1XwoLVJLCEIoPmYyibbUDB2tbUBv7bNB2Bem7IVWCaNW1wwjXkJCcR4EP+nAWwUGHscg/</vt:lpwstr>
  </property>
  <property fmtid="{D5CDD505-2E9C-101B-9397-08002B2CF9AE}" pid="24" name="x1ye=28">
    <vt:lpwstr>h6xzz5imNTCn4LpgTZw/Oo2Ftb3nj0ieReWOGJvEs2Zt+H7AJJF8EcUZJW8hu5+sFiRvVIdCGjnK96uFRR4pEzr+aTNxGARAERrVVNh2L/TQUcoEJ2LRK867EMEFXqNjzpGWULf2qpDoLuIxGq9wJSpSZUoFBQjvzJR8IMXjKRmUDcFJ/BWacH2ibz/0SCkKCIa+6K8delSFnFgTOBCSFMegpJeWzRfpketktRZZs33gFWCPyT61bF17aYaOthk</vt:lpwstr>
  </property>
  <property fmtid="{D5CDD505-2E9C-101B-9397-08002B2CF9AE}" pid="25" name="x1ye=29">
    <vt:lpwstr>I7FR/oe/yf3Q1dSOvUaYWgEhjNff390R2IA/aaDBVMStpu+kqdE5WjJPgBZWWZS4b5QmCgLjd9ob+rhjSkiI7Gojr+jo11qJwQBYmVAX2lzItgHX2QcfPD3X1pnMh8pYjkISc45OAKIGRzZcoAsS7P+wu5dAwtFZOZjtthsKhBThTdMz/ozJK/QGK2/7mDPuD0LAcxLfhEWus8tHH6P/6zL6YedYMwcv1HRkHRo5lNS0v5v+mSfjMxF5o2aW9Hu</vt:lpwstr>
  </property>
  <property fmtid="{D5CDD505-2E9C-101B-9397-08002B2CF9AE}" pid="26" name="x1ye=3">
    <vt:lpwstr>ipTtC86EVz2qSmcZvcRDr3T3bAwQ1K/TqZY+B2zH0TN3LS2NKjuz+NwzCk1U1nUYv0yjPnhmODuoUA1m2BLuPupG3+jP2K1vhN0GLeEOArWfrOCM6dLD+WrC+nPpXRBvr1tcQB//bGUYM4onM5xF3z2ezUeEdjcKmJAmxR1GkD2C4QDD6Pb/ne+vzCbbpKC0Y8wNU/W8tUICET1LOOrlr15FxgHD2BH75FrRXwNVwf5mMeH1hWWvKFQ4ktz5+ma</vt:lpwstr>
  </property>
  <property fmtid="{D5CDD505-2E9C-101B-9397-08002B2CF9AE}" pid="27" name="x1ye=30">
    <vt:lpwstr>c8NizwvJo8oeC/fYSeVDfa1wcmSWhc6d7VB7EBfmdBm6rI75E8+NjVFpXlHP/FTpSbcHLav6m3Fjo3mEPSV+tbtWaz1JauszgEm5kw0FIJxXKXIwykir+o4ZRIhVbarn7RxVPCrosujU5PG/Xf9wgK2CnFYKVpXcBeri/IhcwdcNO9GH4VdO7rOxk/sxLUeaPcW31z7JKpy2aR2U03zZDlRl01TGZBDcmhY0TU2hDSVNiso8+hq1Q4i1/+GLGcS</vt:lpwstr>
  </property>
  <property fmtid="{D5CDD505-2E9C-101B-9397-08002B2CF9AE}" pid="28" name="x1ye=31">
    <vt:lpwstr>9cq+AbxSIHo1ydzfmz4l47HdA4/CGZfBNWsQ5a8Aq0vbdmjrfqhoa3F/ayU9bEILt+4zZR1o24jYpPQAfTcd/DrpFTFBCzbWpY+dzCeJft3xZD/CaOMo4lvTQaVXtRVen3kr8RIzlBND2JvFOmJGbi5U5JPOuXp/v7MjuLAS3C0BEI8NOBGbFn5EMgTxN2vH6qoNRVagb2jtWyv6AzsU0wCIP2DejqG4Bx5SI+CsCtPLd6Oa3m/fYmU6nJj32Od</vt:lpwstr>
  </property>
  <property fmtid="{D5CDD505-2E9C-101B-9397-08002B2CF9AE}" pid="29" name="x1ye=32">
    <vt:lpwstr>czyIapZvbhuHgdJmjF/BiSHuEuhwM37ScG4XY3sYTICq+8mAtQb8bTkq4+8WXDBXC7MB2xYiP6OF+aZiaBG+tbDH6DfgymqpaBvcqo4/uirwhy6LppRCx+w8iXfm84S5Db+azPkizCgLpagZ0Qnykr+gp3CKD8IqCNre2H/RKZ9C8UOyNrRnfWh0tEeumxn+xAjpWkhRF8GnBrgIftTLrpi9eDeSpqsvkKxXm63NxMiAH/jzJtv6npP9WEszYs9</vt:lpwstr>
  </property>
  <property fmtid="{D5CDD505-2E9C-101B-9397-08002B2CF9AE}" pid="30" name="x1ye=33">
    <vt:lpwstr>T6706UPuXPlNi9pyGnAOb44CbimJxzNYUVrG9WAerf26O/5k+Hvo1Sb30X7sU3wvSXy8yUDE/zVjNnxo42we5rWEQiWUM6+yoCIO7yFsbLMRLiFTykXXfL78BSwZGSp/QQgTgOcZoVNGzc0BuVXgJ/nFH8C2+Nm2N737+Nnpf22o3wvn5e40pjuFvjTjVBaA8gzxcjGuFA8XtDFBOXA8uYQcpeR/S12QAiV00lwQOsC6WYK2CTB5ZQ5Pr4ZhT3J</vt:lpwstr>
  </property>
  <property fmtid="{D5CDD505-2E9C-101B-9397-08002B2CF9AE}" pid="31" name="x1ye=34">
    <vt:lpwstr>8oNHNt0X6VHZ0nifBqqmZboTagg0C2efiTfVfbwc3JJHDm6RTXgNPrLNNrfx3pkf497FZ/qKWL9lG3CnK43jJcRhPXDdhTlTo0gI2hCUkz3M6DIGLvUwcIDigX+s4YF/ouKXQ8YMJQsH8AUAbXWMwilFAeFN2Eqh3pJjpGLradGtW6BJ8dIDvjLl8KOWYybT/+rYHzIfhO0y5edOIHWlOXGpNxbpcaEzxJLYdeM4plYACib3pzeJm1jalU8AZ+W</vt:lpwstr>
  </property>
  <property fmtid="{D5CDD505-2E9C-101B-9397-08002B2CF9AE}" pid="32" name="x1ye=35">
    <vt:lpwstr>DX8NlBDm1wU3k5YNH3QRt9tko9Z/q1yasw/LglTJm8h3AviwM77n1S+wRLdNbMeYSo/sfVLij33gUdDl/qAh0Zge5VZVGHUmJXnzd8zNSe8g3Op/umph2cDH44zyP/WFDkxOs27vMdJAk6zr76S55sSgZgY6c01PaJ0EeaXP3HINu5eRkOIuT+CY4WyHM4mR4adpXzCi7RY9Fq6gToKDG0fMsq1Phssw5FOqyhgblGel4XJACDvr0262yy0wpQJ</vt:lpwstr>
  </property>
  <property fmtid="{D5CDD505-2E9C-101B-9397-08002B2CF9AE}" pid="33" name="x1ye=36">
    <vt:lpwstr>ltdT3TSkPxJPC9GviQP9RX7hbcWia1O4ZXxhC9FMivwxrWJcdeE77V4/GvbbVxxNl8/87O5ulbDSY+xf/yWEwTLBXfYS6Bv1kSVEoABJ3oPHJN52Bj4o/t1ybjGP3OrER1T7RTlQUqNLoaecyqzNvZm/gMVsrD1h37Ok3BNneIMlc3YnrFBS0zfper1h3v9TWRrLFb5vZTtr1aPOENaohJZoMa4YOIheFnp95u1u0ykCfbnFBhR8ds1NRNyrhFP</vt:lpwstr>
  </property>
  <property fmtid="{D5CDD505-2E9C-101B-9397-08002B2CF9AE}" pid="34" name="x1ye=37">
    <vt:lpwstr>9ehR7AUmsreM5NlbxGHTRPfmEhWRp9W5awodnfSE0ZOh6lG7xVYCN4+NEf9a6oH6OyCeBADwP6OG005CT2PEjZ6sxX88JdQZ7ivAHtsSjOq+mGXjAyfOIDHrvd+MAobSk59TDcQAnqH+HEZkdzI6w+2Y0sR/uHkR/fuiJcOxd4CwDI/OdBS8SWp7eUM9Og21JQAa26a2xDHPVrrGL8KjOEAA3c7zpuS4tJeMhkfGgiCLgfDtRZdgikpsVf6hpBD</vt:lpwstr>
  </property>
  <property fmtid="{D5CDD505-2E9C-101B-9397-08002B2CF9AE}" pid="35" name="x1ye=38">
    <vt:lpwstr>VX052G1ioNPIzEqpa6fWWM2EcidsMRKyQ/NxdyJMT2u5zir+LVbCj65EJCZ5LnCyxkNbCW6yxwVgAM8PHRiMX9Ay51vq8xBS+jlXhwOx+BHCEAEqtK6JKcM9NtsWNWcxrTxJVbh2B7z/TZscXCGVKAfPNTacvH7Cxzhn9/s08pwiMwwJgP+jRpoaAVe9a+5ndPxgwWA5WmjQmQa7pav6PmT9HWrluIXg/roDduDfopPl5ciTc8+EeEdBdKJh6SU</vt:lpwstr>
  </property>
  <property fmtid="{D5CDD505-2E9C-101B-9397-08002B2CF9AE}" pid="36" name="x1ye=39">
    <vt:lpwstr>ZwpXbrP7ecNKx3cwdbxX8kMtlPma6titlTdmS4wgNcAmWa9PLH9kvb8o8n3qiMTF30srUI0VdRwfyk/fo44Dnb0Ms4L+eHhGYniH91pBOYE8/QKvFkXBhbGfnarThS2v1Uo7dFqgAagZ/UyQgoC1BzKrAmoXsTWUTvwk6WbTul+8F9ZaeA5uH04RUFLcvpvs3oE9KF6Cxdr/CVb9lcVRxEzCBQmLoQGo7JE81pehWzzuk7vEFSYRRy5OmZVSQe0</vt:lpwstr>
  </property>
  <property fmtid="{D5CDD505-2E9C-101B-9397-08002B2CF9AE}" pid="37" name="x1ye=4">
    <vt:lpwstr>GGlCi1/dlmDuISn8vV17Vq1Wi9fgRVe1mdAbMC7OYRybOD2Vsj28NCubv6sJb7uARkFpNNHX9I3NS1eOOW+2wTry+mWPA/J4j7GhstGuSYWuHtrD/zIn/AGViqm3Ol3YWHE9eJWTMxJpEkAe58fRxNQTccB2tf1WWYhBWUfxG1+xMcEX/yZckMaoLlY3JoMgQJeoKulWkf7iBOVzMEOtMa8SbqXPRgM+mid+98BXzNpjdVvT9uQWylzCv7TX5Ts</vt:lpwstr>
  </property>
  <property fmtid="{D5CDD505-2E9C-101B-9397-08002B2CF9AE}" pid="38" name="x1ye=40">
    <vt:lpwstr>bo9KBorfL/KXQlq1QbqnLbpT4mWtqdJmIuzsePFRMmTKQ/PgIzyjN1cVDEV4C2Oiz/rfobdvrkSUymVvaMP1R3PBiBhe4RiAp6hzYKIU0LlkzBV/V7IkpaHWWKDMSn2FYPnUPQig7t/AcR1Vwe1jM7AT1bX1h9OpM1YdiV8U4w8H9kfhsubbHl3oagM958riqvlXpH8grBphD+zpgyDZwxiFAhNztOJLSutkqX5ZTQenYHKjEjF86H1MNGLoctI</vt:lpwstr>
  </property>
  <property fmtid="{D5CDD505-2E9C-101B-9397-08002B2CF9AE}" pid="39" name="x1ye=41">
    <vt:lpwstr>GOhNDZjSF5KF/AIrxuP6rPJaqu0nr8Davx4q/M+v6HbjUjJ/asQsgx0BkTKzT9l0VCqNEs6QevCom82JS8E/L1FMZW4n61a/9yLoeSvhCzXSv/8mMbfsJ5SKZi6XW8XMIdzW1XHlLitsfa+K+YBtNlUhpgfkCJjWZZ+OOPw1iSHpswy7+WE8vjf21zAz9UtQQsz+m+dtEQ2E+EcROg4GWu9dnr9p5rqPRR3tSqjHEGQvAnNxE6sSh6tmWip/rKs</vt:lpwstr>
  </property>
  <property fmtid="{D5CDD505-2E9C-101B-9397-08002B2CF9AE}" pid="40" name="x1ye=42">
    <vt:lpwstr>iT9CB2ovzzyvGb7t+wKzwd9pzttWEVEGv8rd9ksirazxythA4ndIbH/3b8e/s/fbQS+u8EexcelM1tu8ZOvpVUX1MmgRoHZ/ymUKNL/thwdh8oqfCPjwAR90n0zu++vKmWzx9baKooUFJZZkDrT/gylEX/iDbkHhTjYBAEiKAR+kTAYXTYwGvYC/VvbgUZF3JzvRKKvNqDhnsi47pOIo++J+xPd+EH9ZnbJqD3uTRnt1rAZjoa+yzUwNvVHQyZk</vt:lpwstr>
  </property>
  <property fmtid="{D5CDD505-2E9C-101B-9397-08002B2CF9AE}" pid="41" name="x1ye=43">
    <vt:lpwstr>J3PR3s/c4U3ssKSdu+Xi84AR/P9oD5Q1O28fQUYLhCD+gS1yT5PhrfXJiWRGLAoYMLrj0K49XFzUoR98YdOVCVJP9Nd5nurLJ/td9zXGeToOXx85QLOOZjN/oSvuvwFzvJH0rRPRKq6lrVHkhFDGl/vL3uLcz9UUIbd7s1jj7Uiq/rFGSQhA7cBMI8wPz197ogSkty3TWBcV4cePEF88anUMbInCLKxyT5yfB4TSVN/9wcCcQbVIsNv/HSMtyvi</vt:lpwstr>
  </property>
  <property fmtid="{D5CDD505-2E9C-101B-9397-08002B2CF9AE}" pid="42" name="x1ye=44">
    <vt:lpwstr>Rr4k/2C1F4m64nw+5LwRWT5E1PNnUNdBN+NQkZqPsDnmEOjddYZQD5bnI1PiSdAMyEj9CQYkyOBxyWbvY/G329I84+dltf9SPYYzIhaXyhmAmZoVFphKcDkEi2ojLq0bvIl5XBgFpCvY5/oAlf4G1DkuNCaQ38CQZgIkrImJ9O0YPhOhlvyACIZlPZz0YklaqJeHYZuAlS+SvYtZJ5/QsJY/BnyflW5iP0v2OSgYfcH1ybSIIDnE1Dz6xcvEq7T</vt:lpwstr>
  </property>
  <property fmtid="{D5CDD505-2E9C-101B-9397-08002B2CF9AE}" pid="43" name="x1ye=45">
    <vt:lpwstr>cIOddd6tzGWgxuRTWMbSk9CCH/LkO3jcazUNCDQ0Iwp2OSa21CwiDyTJJDM0FuZAAK6rFs9CkU0njfSiRDqPbxYzpzqcZB18IqfLsX0GcpAuu0EKtVa03zVfumnQqB1eRAx9AsoDpSx0PJJn6awajy98XF7ywmdp8kfb8LIoNYUur/duml8Uwz6YcXYG4BYV1PTVrq3z6EMAbq+ncD1g+i6oXwOzW+g9hS+tZ65Qvze4HMtVtnOrLMvbwJ6BgwN</vt:lpwstr>
  </property>
  <property fmtid="{D5CDD505-2E9C-101B-9397-08002B2CF9AE}" pid="44" name="x1ye=46">
    <vt:lpwstr>/fj7YngF9wLeSDhr/VOnCKhP4WZNTMREmdnP+Nh0g0fGqxk6qdw6js3xuGF+kJAnElyDq5exsruyhEcPkucrkvfHrc5VjG/l+zc9qHeKa17lMk3zrMb3CPHK/CbgRgezbCaepcIMhMMqYroyGoNJcR4IVh03CDZu0fEx1yLOIqInOFP3vZlXQm3b5aPW2StP8GVFlB95N/fjrThrfY4EUR6MwUSp+27et6f92rOAdKm4Fcd4qOSJ8cdX9ZycIIk</vt:lpwstr>
  </property>
  <property fmtid="{D5CDD505-2E9C-101B-9397-08002B2CF9AE}" pid="45" name="x1ye=47">
    <vt:lpwstr>w/LQYrAsc1m5snRcBQLP3HXlkzxDEahhoytLH7QlCzH3H/KvboFXt/FABRH6T4wBwj4p5Mr0ISZuMoIvTlkKfm/TSV+JCe4e74nseMsVuv5oTxJ1vT349PUlynrDpVEa1g6yPlMkPAnSHMMvnXFaEUkvT2PWv7W+ESDfYp29jxZDlWtYbLrTHrZT/DlqofyeuT794Hun9WMrA59kZc4+FnWREpt3Wm1qy8Zva3HVCZ/R9BbzUUDzLl+cXaxA0v+</vt:lpwstr>
  </property>
  <property fmtid="{D5CDD505-2E9C-101B-9397-08002B2CF9AE}" pid="46" name="x1ye=48">
    <vt:lpwstr>tEDtD1XXIHGv9Dg2U3JEfL5xg55oHK5bouHhBPHRXwAF11/6B9duYy1+/eLjD2NkDaakSVm2NNMoWXJw4M+tHyDxffjJGXhdd6FBf39asVFMkE/UpxFOi03w/NZ0LJB7tYhqA6Pu+nln0EXkx3/ZgQMJTQ+91K2XOKFTg792in95SvwdYlj2qOAbNwxr+kNey+Jjtv8BD0542i9/RBUDsixzz9zDcjPTp4y3Jw+SD9MxHCr/YlwYVJRZxGi6oCX</vt:lpwstr>
  </property>
  <property fmtid="{D5CDD505-2E9C-101B-9397-08002B2CF9AE}" pid="47" name="x1ye=49">
    <vt:lpwstr>eXjzRLdBn6ZCa03BP8MG9qM8JO/aZuaqUmMu/bneeJjr0Z1h68SXMr78F0aSAA0tisbxShew3u1+ixxtCTNp8/bunO21Alf8bzHULaMfk+1gdchbUD7NgpSwMwL446ntyVQZSDam9/mDlJFkLVmflb8kRvcsPM7Mk3cIE0lCPrPX/UMkY9j49+bZfTDnxT+5IX9ugtfDYMukRGyfin4iTm/2BPW677ToiI6AvRX+W96Z+1LvSCODzBKjQ6SKNUb</vt:lpwstr>
  </property>
  <property fmtid="{D5CDD505-2E9C-101B-9397-08002B2CF9AE}" pid="48" name="x1ye=5">
    <vt:lpwstr>D+mUMFGes3UzdVgMS5cv5cjSAj8An3LUn70dOjk0dZbPYYS2IZAFVVMgIHp1pVqL92ypAtEWQ69kHyaDnIPhLwArYEYW9dwiTPZ0vkLVJ1TYq2DaxHjRvtovo1r6n90VmuvK0/cJZB9t1wleVeQhPV+5NK/w4fOOoWLlPKyN23TcAtS/zUIL79DC+64pPa6S64EC2i2Ij9G5IBNrmBg7lmuDGeQxwIUcyun+qcc2/LIPB1sujvueazO91hmYzu7</vt:lpwstr>
  </property>
  <property fmtid="{D5CDD505-2E9C-101B-9397-08002B2CF9AE}" pid="49" name="x1ye=50">
    <vt:lpwstr>t1Z+nPtU0Qvct5sW8BpJ1Yz9q/6ub7VeIbmrMzI/hxgfqdMSEghvXm0NgsHVtP0cW4TOIFJ55Kboyt559OCfc7iif3RcEfE5p/PZU6A8v+GW6SYY16pekXPlkIQ6/oczgwewQeyepa8vbzaPKcHFIa9j2LxLF9COau2ayT0ayH6UrwLGg9ODXHysfvU0WynvSghPqYgGVs2UIK4/I2CRDjTN0eq0PDC2YwaRJjMv9ALZ091tFFK48jgZhz1C0hP</vt:lpwstr>
  </property>
  <property fmtid="{D5CDD505-2E9C-101B-9397-08002B2CF9AE}" pid="50" name="x1ye=51">
    <vt:lpwstr>1sdRWJ1nyr9JFc+bCSVwr9PE3XYAZOXgTQKJO+F8A88ZutY8eR0DkGSvw6qJAyznnsFQY2vj4lcQ1wE7g0/bGnGUtdDkdhsUUo9ewXJLIDo2PCUompWzFqEn7dbOLwNvkPRipwEkbvPs6BPft5xGXrRYUyVXvfDQCPwrCrE7EmHmhaA1manEpK9ac8l4og4R+EfbT9/XPquQXHiFsZZMmfctHCHf646uGKMahP/6p9yFW8iy95q3Q3Hlh8ZsYfO</vt:lpwstr>
  </property>
  <property fmtid="{D5CDD505-2E9C-101B-9397-08002B2CF9AE}" pid="51" name="x1ye=52">
    <vt:lpwstr>0uXm5C/H8tHoGcuaJ+TWiFKmGT3dqjUBiciODaOppdAd9rlRzH/25rUdevuMsOYRgvpq1h4iBw0GN+Qph2+n8YlpXoxgMOMATTiGxP+FgdEkAySgpnitY9yZoDm69z7IGKf66nStLkzprAd4AkMzMlxazWsXSXvhiGM0HEWyY06qI82v+ZyCvH3V42+DnUpjixaHBVk5f0W5vAcRLf3+nOeChHmWJb/vsQ/dlUyfuEfWoekyKJEf0QS7dQalXRX</vt:lpwstr>
  </property>
  <property fmtid="{D5CDD505-2E9C-101B-9397-08002B2CF9AE}" pid="52" name="x1ye=53">
    <vt:lpwstr>o6P02z83uSlgHRv4EX8J6I0F32gTqpInN+svKGznC242efErAv/a0V4nZutS3H4+g/7uCWUewxK8KWIJm9isQIF4MQqOLqEz5px6WWbKxYz1zIKMxkEZ7hcWmqmBEmy9iA1apOyX+/rKlE5G0Qrs5FnzLwj0aGG5rHgd7JnzQaauyyt/Oj78MI4+Pwl1O22MOMpcF+57O1wtlI8q/WVqV3yJdHjlO4ryDKSTl4f//8eoRzvpyHOM1MIAFqxvg1Y</vt:lpwstr>
  </property>
  <property fmtid="{D5CDD505-2E9C-101B-9397-08002B2CF9AE}" pid="53" name="x1ye=54">
    <vt:lpwstr>xT778nPx36QbzvDoU5pepZ50uxRNX5s1IA/jS1+sJkdczBm8zfLCFi2B/uvsR/BLc6L45m0N0b7/G2AKVLrhAQaIlVb8MUtAKeKVSZ7hTQCSeZn6m4M9tbPizM+Rqgv5hQsnmI/pjuSCvQakmEkWxyho+zRQBB5Bgk66wXwrdfuo2FEo18KvCAltJLlPgNBkyO1RMiOIdBorkAqt2F5ZdROZdkpkxeKH9w6j3x3PNOXzmw8ZMC/z/uKc66/MGPk</vt:lpwstr>
  </property>
  <property fmtid="{D5CDD505-2E9C-101B-9397-08002B2CF9AE}" pid="54" name="x1ye=55">
    <vt:lpwstr>yd/AbZGGAfx0EIfft1EoFjcawoJOlcPwdML5R95Ce3sHqxRiqhMmZPBYmm/dbkGbbmwnc2Rp+0wwHMy3DsGtZd7Zav74McPDWhKZYTHSRt8vJxJpK86Nh9z2+qpnQnd74UohTx46bEr2tSrI2J7hodegC0Upo1JPPgAzv7mX1KPw6zzxkDl1zye4SWHrd4eeHgifBF/P8fvoOiPuE1i0aV4G0lpoByMA/Lwj0rmv4wEudy/5qGzhpSL+gxUOgEL</vt:lpwstr>
  </property>
  <property fmtid="{D5CDD505-2E9C-101B-9397-08002B2CF9AE}" pid="55" name="x1ye=56">
    <vt:lpwstr>pae5OIyuWgcKkgU8lj8RXIbrGxotjR//u8L0rfMfeVRqblreSdCyjFV9rWJntqr+rJIbVr4C9zT52NLUX6D+2KWtGQCa680A8JFABmRy7fr4MMnqajPV28FgsCH2sh/UkbB80zuC6kn/tYIyIYdGM9n9h/Fl9PziFDIE0B5Nc12Nannm7/e5SMlXadwP9K0A6VbtjH/SXt+gzbS0ZEGTe+fmikUbdrtJ+0DbbR07VRy4Zwqgj8qG4BCQahbenSp</vt:lpwstr>
  </property>
  <property fmtid="{D5CDD505-2E9C-101B-9397-08002B2CF9AE}" pid="56" name="x1ye=57">
    <vt:lpwstr>HCYSPST87gjTwQutXHGV4TohMZD9q0V9GxbLn+Cq0fJC7BdpmA6n6ONkTtHEOE0X9ZgSj6GxxOj8ak5bsT0lfCV69ZXzIgzmnzcBp0RTuHzXGF2rOxex7CRuU6gMJpfG1pGOlfIQs2S/bSoZIDasDHwVXBrGzCniBMc3aWyH7XMohRpn+41Ai5TudGghl3jT5OVwCIY0HbysrcHz3YhO6Il6lD+dj7dSLjT3N6DKObTZfGv/QfEP05BeEP4MSuw</vt:lpwstr>
  </property>
  <property fmtid="{D5CDD505-2E9C-101B-9397-08002B2CF9AE}" pid="57" name="x1ye=58">
    <vt:lpwstr>X53MCdF+BWzN4d2vMI4cNoKg+6ZhJxdc+MQv83/qw3ez/aDoPLDcElrP+Ek/+PeXDSInDjNsd3orqDkn5/UT9PruwNrIw0p+diczg/JvstH/5SILIxx7mxzx0PVZJD9PAGDKjfRwu6o1AmAnQAq0jx/SUM1mOEW7OFp7rOn7aK/p3kfOJJ+uoiFTj6bsk07d6WKDTpww6CF6m7X2Z8PP/0091M5/qscWesqkGpVAo4Ba8SJaBkMlD56ILxg3dpt</vt:lpwstr>
  </property>
  <property fmtid="{D5CDD505-2E9C-101B-9397-08002B2CF9AE}" pid="58" name="x1ye=59">
    <vt:lpwstr>lMMkI8cqDGG6LIO6KQ4kyaQ85A2z7Bn7dgGaqydLM8ta4hEaB60+lcxmDZyKDb7lixAFjRq6cmlQtieLYmeeEiVu2V2Wwz6ASlFmFMg5NpsgrFivx8JrfmE2Piod+BPy37oO5OxHB1pwoHsTyTMISbUTacdPdfOu/kN9Q8GI5/n5rspXyr+Gxq3EIGKGUm5esTtHTeHX4HOOaahTUck5uRSk0pXOWpam19BwvwFmMbFK/BAOdUHnbI5i+BmjCMI</vt:lpwstr>
  </property>
  <property fmtid="{D5CDD505-2E9C-101B-9397-08002B2CF9AE}" pid="59" name="x1ye=6">
    <vt:lpwstr>f811+hhm297PgOxIH8qTowwCV9DxrB0a1sq6OSTpmAKiMe93cvn1AYNPWUk9FvEgpyMJjNlGy/qYn2KrM/bavSFT5ICC/+jiRGLE/WP19OU7Sxekn6NGXH4rwGmE/G+/cQ8l0f3Vi6r0r/2/mSr0+Fy1TJglmTWfOHxl32N8sIodeWcLeD/Kp3UMxyG0KFQtmzwYJxwfxyAGN3fhoOYWZ2hrbusBgqDVPgKgQ6Tl9Q2IcsFYHWBm5v3AI+NSvPR</vt:lpwstr>
  </property>
  <property fmtid="{D5CDD505-2E9C-101B-9397-08002B2CF9AE}" pid="60" name="x1ye=60">
    <vt:lpwstr>HTPDd2Uh8csLsLnYD9OpHA2xIYaHTmhSRNFYexlmUxargByXbHeHZm+r4XOGo4e/EXx0S17OKRmvnRZZt3SnQkzL1dIAAyKP5Fw7vXsdStLrjpJgrf98Ed9RDOqIMnM2isQ+v9lxQNs17U8natI3g3zVZexMreP9ym9FhK8OutOVqCaPTQYXS26xtDwqM47orZbpST8Gd9kE2nsKVSsLIpVfTLrymdZnFPbL6gidAAn7yy2ZNJnwV9liuDAFD0N</vt:lpwstr>
  </property>
  <property fmtid="{D5CDD505-2E9C-101B-9397-08002B2CF9AE}" pid="61" name="x1ye=61">
    <vt:lpwstr>uJv5E/ZEr4EolyU0qNmdzT4JEJ7J3sOLHX4RPv/Ad+65HaiU+EtjvmBpz7d3jCUh/F9gxfv4Pw9Hf2KF8ary/BEhbk5TacAY+t0mKKqvfc7aSF5RFe8r/ro5Jcqr9k4bIt9NxmvDsTgx4xkK6Gt7667Uq5BhYKWQ0UKRJX+XXXvTfKCxyvnN5qRryCgz5Tw7bv6rfakm9THi72/UBbt0a8iBFgJFqHfN/rjz0mGy5s4o3U02q2ngNDM3MC+oT5G</vt:lpwstr>
  </property>
  <property fmtid="{D5CDD505-2E9C-101B-9397-08002B2CF9AE}" pid="62" name="x1ye=62">
    <vt:lpwstr>UQnW/tblWyebDoeLfY8pBe39XSfY7IPYQ0HtpsIQedrjRmg5yIC9/gofqacWO0n8hq+GWkb1T2/ttjhTtFOJ3fEORZ9o/2085n4KL151CbOV3QU5h4DfcDNPAv/JM5x7WF2yEdsOGr0Wp5PsAjASyQN4TS+R4G/CMPWifEFFNh0u7r4CzIVO2CQKWDkkwIhhPkKkyg8PQlCrbcej2hsmBFWUGcRbksCmYVFBojzs+GCtn/6i/q8sxZNlcg0Nfwt</vt:lpwstr>
  </property>
  <property fmtid="{D5CDD505-2E9C-101B-9397-08002B2CF9AE}" pid="63" name="x1ye=63">
    <vt:lpwstr>S2vlfcUwXflpAJr+3MMBMV61NIIFNPui7+BBZaur4eNqtOnPGdyK35LZWdekyKUAesp4HZcTc86R1vfUrdoEeQ1X7mnsDAohuMd2YJI8Oa0MHjgxH+ak2DHECnFV+mswQAw3ml/FTEZaocD1gRxIPrWLTulUom2GsLB1XDb5TNIR3D3QPLK+ObfW8WRW3vSIgU4HVee2MdSgPuY4Nf8ROagcs6dxr+oSfX3Esk/2EpXFUtq1RR/DG/GTXSHTE3g</vt:lpwstr>
  </property>
  <property fmtid="{D5CDD505-2E9C-101B-9397-08002B2CF9AE}" pid="64" name="x1ye=64">
    <vt:lpwstr>YiXPkY1MK1uov69BH38nLO7WQbQ6zdOeGV4b3zhTdDPnplBTfw3x1eUnT+9Xh/wxODK7CIxx0PPESVroN3QKfpXcOrbgrg94WAeZsraY1vH3J4qeDxDleQc7L9MfYBTMAtSr+vCd/2wnus3gWE1kAIST5pZZlKW8O1g/V3q7yebQdWT+rpTy22oxfhPnFIJftUtPJwF2QpEEvgMHIPtfMkMJeLKU6+FN9EqpWqMbAYUYb+7CFxGVMcSTjnjpNv1</vt:lpwstr>
  </property>
  <property fmtid="{D5CDD505-2E9C-101B-9397-08002B2CF9AE}" pid="65" name="x1ye=65">
    <vt:lpwstr>yUyy/LTn4Hqp/DwS91ao1CNNjPjPSxV//0S6wevds7IXK7qHC8UxzocPwaPxyXp2z43/Mtnhebvl31II0zJgj1iR14R1eQZA1qkvUE71mxf4B/43uzEltv+8Lpvglav+QVATPUzi7gZVnmEcyJ1hSQiLCRcOLhyt8upKJDnfmi88lZhzy2Ctn4RL4m91auY4f2zvs1q9FOFinbAWMBiMJn5MHILHHb8jmn+OB2gRH+Qv2rRfsjFAt3AxeKfnLzr</vt:lpwstr>
  </property>
  <property fmtid="{D5CDD505-2E9C-101B-9397-08002B2CF9AE}" pid="66" name="x1ye=66">
    <vt:lpwstr>jL8eO6HIjVWgBhjWiYIv53f0RWCIzouZeRXDkztHyg8FIYOLQQxyXqDB/0JDWjudLYZl4KGMaOJgDRe0kZDKjZmhb++W8GsAaFJU9zHGdwX9H3PRCDRiOy+eXRMsZcJmQkSK02a+5R5y0Wf95APT0F6DglcGuhVNABrfGGdwB7lyP/rwKzxrZViaJogwhwC36Ay8UdMlwO7tD6z0sZBEVtmWtikCUIbrO8qVYTrAZxVZ7wG6sf6uNbUa/mJIU5f</vt:lpwstr>
  </property>
  <property fmtid="{D5CDD505-2E9C-101B-9397-08002B2CF9AE}" pid="67" name="x1ye=67">
    <vt:lpwstr>UMlXFbFFlCZY/5wDGGXH727Og1k5LCfLnImTjz9+1tb5+JAhWDTIfW8yBtBwrsGxQly0uPDpsPe2vNThlbJ7cw7lhpuUFyt7JEHI2plwjd8+N1ZywDi2K5gInJ3kdYyhL3kBcrPgmjj6X3111l1plMEhIcIayUJj8FlUCScMIrd4UDbDGMJ93CLf43mHqDgbj6sQFs5FAqO9WjXAZKixOKe4tuy/BeFAcA1w9h7lMRE9p9NNsCiYw0twIa8rL6W</vt:lpwstr>
  </property>
  <property fmtid="{D5CDD505-2E9C-101B-9397-08002B2CF9AE}" pid="68" name="x1ye=68">
    <vt:lpwstr>zepO/0b+1AplQQ9x5/jYjhFVepjyV1SmAucnudsGmZesOLWmry+bTKJwF1WwWkklGlt4Qe/VreRinFMOOnZK7EV0H/75zy0vaFT50ovuv/6vYX40pufOmh54CWl2emFn+sgHcR/8eViaBnt2cBoFijXNL17NBgLIRl1LK4ack5ElVtaWUWTNcNaCCdGMizbtRYnchfE46E3+SisQfNtA7ML4OyKkR0kpMlWSE1aH3KFE7AAEC1j/NS6R/9h1Qa8</vt:lpwstr>
  </property>
  <property fmtid="{D5CDD505-2E9C-101B-9397-08002B2CF9AE}" pid="69" name="x1ye=69">
    <vt:lpwstr>QWnAyTBv2R3aqcDJ3tKX574vHFKtJbrv8nCCKDgAh/ri/GizefYwTrRc7JaW6BLFxE5OUYceVCdNNAhlUDXvOv2uX+0PKylyC6qLHJsykrJcIXuNo2z8URIaI9zH98OoNcl5iarFI01moeca9W9vS6gm7N2QjarmlPBHR+zatQ5uriZctgl3ZmT0ZfuPQyAv1gItNDc4QF+3cV9Yc0NbOr/lUGhKA8UPuVaX3wkEBAd3oDxEOhRuht+maNJoG4L</vt:lpwstr>
  </property>
  <property fmtid="{D5CDD505-2E9C-101B-9397-08002B2CF9AE}" pid="70" name="x1ye=7">
    <vt:lpwstr>CzreZFPSPQ1135qEenRe40HCPmtAyWm/liC4d8M8enf1XV7ghjL423Y4B3v0yDWRHinxkvV0sEa6hNK7GOuL5WjzRL4Dti+HZYY8xdZ5+461eZAYxITbNxOto9cpPwzdWWcrE/ygSXbRtDNvdJYrHI6pXc6BWAGVphwc8ng1mod1HlnJTvBFaBtnxHJOXF1GQ+f4qKGP/g8oFAAaqMLNLf3sZCEBckVUgxy0PUAmod9CwDtoYA0vi0PTkeU1btJ</vt:lpwstr>
  </property>
  <property fmtid="{D5CDD505-2E9C-101B-9397-08002B2CF9AE}" pid="71" name="x1ye=70">
    <vt:lpwstr>hQZ+l47OTedz0nm7ai88nBANe5JCBdfdAsLjWVjLNbU+i9jKUQSddaYd9SWLd7Wt3FRdoeuVXEn534RClU/e082VLH94CBvu6P33OF1cE2F4mGveO/bsF2DlqvQbc1r2ChwLUwl8nrCLzLpd4GBCdenbaIqF7fAfddNzxlftF7HL48fPAo66YhJKjA8nXnZZRW14Sv5o5y7ElJODUHDKOOdWLv6NKZQyByALZrsXPv784/6/nksvlq9fHmvSPWZ</vt:lpwstr>
  </property>
  <property fmtid="{D5CDD505-2E9C-101B-9397-08002B2CF9AE}" pid="72" name="x1ye=71">
    <vt:lpwstr>lDQS4v0MpusBC0uUTzOX2UzcvgXxkk/b6Z8hNKrQ65LviFAPVMLtOsrLrcAMCGIM0saP9a8/nuRC1KHV8nWUT/ROT4tPAE1ZQaSV8D0L2QcN2VEoz9db54z5xNQJMzGk+1B+vYHzW9Qr4EauhUpVLsWY5dTW9k9J9kO6PB9ogKXbCyCPp40vr93/gtoQJPpzCBNDmgnAw4A3OsFIznrOCOIRkWdNPSYtNwsdvF+LBfuJXFMMumH2/5CFDKF6BcB</vt:lpwstr>
  </property>
  <property fmtid="{D5CDD505-2E9C-101B-9397-08002B2CF9AE}" pid="73" name="x1ye=72">
    <vt:lpwstr>frRaCEWtCC3MmVZu8dsLzIMtopBLuIzZy7h2J6yz/pHH8IsPVAAsyglDSYPwCAjzl97q85knwl165vKP0L9lN9mtQyHjfSl1qxUU+5G1yIe+b3KDgczHaPu4sju2v5kqrVN23p/E7Ypf1t+2L5dxSkZS7Hx9p5SO62gqM4L8l1ERKEVaAxjJX0J6AOw5q9JT6gMT0IK9fzBguAylKcJ5/A1Xpny73vtUvb24lvVz3vGhwkKreYwQOai+kTDfIpl</vt:lpwstr>
  </property>
  <property fmtid="{D5CDD505-2E9C-101B-9397-08002B2CF9AE}" pid="74" name="x1ye=73">
    <vt:lpwstr>a2jZ8r7zpB0EWdQMtQhsyGQbxdcUgmV1/lKnK62itrYyGZuj1K8f5Zpbvkuys6EXD4pG6S70621gFuR6x/Jal8bSIy5VsIREmhjkYoEeAZmTkjwq4PRaurzq6QafVi4G30bW4hUJhu67xvjWmqgMY/NZPeHiTsfT5DFw5gyNoSjQ1ydQVs2dKaxmwvxOluaO+1TW+wS7EO3MnR3czgg76LkJndRiMUD83TY7ewT5qf5G82Quh7Yj8pySJxEUJGe</vt:lpwstr>
  </property>
  <property fmtid="{D5CDD505-2E9C-101B-9397-08002B2CF9AE}" pid="75" name="x1ye=74">
    <vt:lpwstr>o6wGDX7m1fulG/ejqt2+RU+vebeCZlpPB3oyb9RSNQElBwHnV6GWosVIG/M1cUDRLaxzKnuU/p4EpAjDaYwWkNA+lrhj2a3ddHW/8jPpSOa8RGhqmoJU2EGyZRWYM0UhgENtomBM2ZD+mWUMHjgbhBMbRRKm/umTyBvVs2a1ok2ip5Hz2xPejNoinJUQJCsG3B/e8I5loCtgISyDUBDh1DjuGQaHqyXxzp5MPHh5nzK/1v1ejgFMKGja6fx6E0A</vt:lpwstr>
  </property>
  <property fmtid="{D5CDD505-2E9C-101B-9397-08002B2CF9AE}" pid="76" name="x1ye=75">
    <vt:lpwstr>Za3XuLZYnqvYYyzX57dspG9bMT1omxSrM7C0z15alhab7tk+Di1webM/LNO7UUslvzD466SoL+VjZDq0SZBGyWmnjWWsCyzn8zlz9sV4tbNWGWoUuB0G+VGpSwKYCgRESXHAZDpL3vdw896sDNE48kT8Kc8MJPTEftv2AS+Sy1YyAIO7rGcUoGSF80zU7GbCpL+b6daIWk/RfQ5IzAwX6TMxSeYtiZS43ji9ZhhyAx5ymlWST1xlkWW6/DoN+3i</vt:lpwstr>
  </property>
  <property fmtid="{D5CDD505-2E9C-101B-9397-08002B2CF9AE}" pid="77" name="x1ye=76">
    <vt:lpwstr>pSi8bneEox33NJbnQQGmubAilvvpmHZg6swkKtiMEGqPS0pPWa/bZyMUxvUC1nF0EC057wzba1ip9oiN/cFMKDwBC+KiT/ySpbVptlTQwr7KkxVX/kK7qWr6lx5/Q1VN4bDAfL3vqBfyUOUIX6tldiq3ulbG6nRthscpTMu3U83a6tEzICl7LB4hcRLimx9TSew5099OXyctPaXz6VJsSb4jFYkN6LHzHq3/i60xl7aPT+CcO/no9lx/6Kyi9c0</vt:lpwstr>
  </property>
  <property fmtid="{D5CDD505-2E9C-101B-9397-08002B2CF9AE}" pid="78" name="x1ye=77">
    <vt:lpwstr>vlQWFB4i7OX/lYKDSPvn1O5E3UGrh9W3qZINFwkkg3hn2rQe3tmzDbyvPLoyeBlebkmew3EefpKDssKjSPis2OVU7T1h2YbnhDZ+xH8Hs4CGlpH2cQmZPGKB0ok6b0f23ihHSeNZPWrf2FvReiirtT5u4ASgOggAStYvDuiFb/gcCOAxvlSb7c7ur04FPCmJ6YkLlGCft1N9s3LivbQzxJqOhtcDavKzUs2hH6T0qTMbvsOZyOr8G396tI5dDUo</vt:lpwstr>
  </property>
  <property fmtid="{D5CDD505-2E9C-101B-9397-08002B2CF9AE}" pid="79" name="x1ye=78">
    <vt:lpwstr>VW4pvaTF3SWgvklkpbn6AZ2y098us1WrVX2lkC/Ln5t4+o/M1GtKUAeHjIQVNlhUSpbjnJ6RQiyMnQ7PZr2WzcjpzJFOpiPG+cDlAF5/iwUcVmY9dTQy9oRlY8Qe0zKD7i9TRAQDFyhPt/mv7nBvO5pHszPIiHVZmR3rdU9HVQnJ43iOshaB5N64n+Jb7wsO8fgBk+XiI1sLqKeP2Ic+0n6lTgpm7ideXOtC6bUDzGZ1kUJigCiIufgYMYOIXsu</vt:lpwstr>
  </property>
  <property fmtid="{D5CDD505-2E9C-101B-9397-08002B2CF9AE}" pid="80" name="x1ye=79">
    <vt:lpwstr>8POSvFjER5DOD9cJgNJHuvQNyfqeL+rnOnVVWJGmkJBzhS/CHS4/fwc/ozmrbT2LE+zGtb63xtvmIMs7/RmSJUme23er3fObW2TtbEyIPaY0piYzfkgtWd/o3D97cLwxEu0fMepDcG6+t5aJwMnWmkEcH96g+SsCMTz+BDNGVzl0vJZokcBH3185N9bV4RL5D5k+OKLhz7+IEz0ogV0OOdf/a+kz9SBOOl6oK3PNiCalTlvTbrheBm9VFRrCn8k</vt:lpwstr>
  </property>
  <property fmtid="{D5CDD505-2E9C-101B-9397-08002B2CF9AE}" pid="81" name="x1ye=8">
    <vt:lpwstr>eySY8O9xkhq7KJr0+6oABbtOL/xIU+MbfiKvvjh72TxJodtKexf/AuzUVdVfBfSEraNcZDq3kuplp/kjREl/U+Th98UWfuMNr7rCXSvrN1Zy1M9gSMfUpfBXlwDQlk68UWukvHSBmcctcxYPRSh6zSZh1exZB19JZbQjIvZ8iAtFLqZQZ8Fux000uObwOfVhqUolkaWz83N/pd2ifNd2pYljDWVpxHCDuoNQXicKlwF/8kSd7YkB6nZrGdHQDaV</vt:lpwstr>
  </property>
  <property fmtid="{D5CDD505-2E9C-101B-9397-08002B2CF9AE}" pid="82" name="x1ye=80">
    <vt:lpwstr>L4/Gb1HXKy9s91RPNUNzGi0WHl0IeuWs2eIw5yENVAH93Y3e3iUyY2a9jRMg7EfxfgpM+yAVSwA8CSxpHmu1CN6D9zM3WuMHV/3TqA9i2GfkQCpkPyzzB3wCb7h4B/eklMX5GgIWUMhc6my66D1gcoYSlPjBpfGWluN2mm4EJ7xBA1gxPSY2u3e7VlqdrMPfhHs/yrqNul+XHn94c+xYCXOMR6PzSakif/Lk7BGvlRjTbGHWSkmKOG4a22kQkTv</vt:lpwstr>
  </property>
  <property fmtid="{D5CDD505-2E9C-101B-9397-08002B2CF9AE}" pid="83" name="x1ye=81">
    <vt:lpwstr>PCy5q1y4jgpk67y7GAExLxuw620gjLHoH2P6JIB0Kw8LhWxxmLqt1RepF1n699kil5TRMfqW80MlS8qKSzrEb59P6+QlLz43lJ6QfcMgoGSDFyIjaOi7l7o1dUiNO0sIgWtD7rkJ+ImHK9Kkpmc4zKJPTON1pK+QMbljlmexmBJz9pfakBRJjtamtmMcMZls9DusBK3wrvGCBQ2cZlKEI4UE5kYL4PKGnq3eHQt4FglUX+1xnRENbvt/h6IKfvz</vt:lpwstr>
  </property>
  <property fmtid="{D5CDD505-2E9C-101B-9397-08002B2CF9AE}" pid="84" name="x1ye=82">
    <vt:lpwstr>mMAMaqVrsK2hm3m+3hZRK6P4wFug8oKNRICOLMbqGpd6iICKmCGi7dIFhAq0VsosgQCo9UbDuCiP578CPOcY1OrItdWQcFNm6dQhOpLO1HfxmgFw077yRMrcmktlfQ+oNqCKjcxayTjaIJaSvQUThHlKRTSjxqvzAqk/L8e5ZDfskS68iCAokavlwkmUei/ZrBKBwDa81hrwlvPgfsVIOFz5y65Dx3xU/R4WD0DflFPUvEoPsFm4sTRaJihSCzg</vt:lpwstr>
  </property>
  <property fmtid="{D5CDD505-2E9C-101B-9397-08002B2CF9AE}" pid="85" name="x1ye=83">
    <vt:lpwstr>dybRpZFo2XbXu6bz0AxtHis+DuOGbDhkVqubXIYn2KxDqbHO9c7dz1ve8c8IZmviQgTqh+LWCMTCII/5wOOiXJm0WuFljIwkNVP+92JvqGCiNzIpzFtmnBJoR3SxbfaTssqzMGhaqrGr/jsTgx63WvRgyu6UqcZ2IFh7ljTMrHH9kP7xAGnqayo3ddky1Hey4SAVkAGiGlu3JnHEYJ9ek89XxWNXVV9jymfWKiMqi8EWqcw+yfnvC6M6AJ8LvCX</vt:lpwstr>
  </property>
  <property fmtid="{D5CDD505-2E9C-101B-9397-08002B2CF9AE}" pid="86" name="x1ye=84">
    <vt:lpwstr>MyFSEvPzF89N6R9kmU/Mged8gdQ23xc4jdhgCWLM8IkE9ZCGaXtZc+mTJu7xeMh1kIB+/izs/vttq3FqjCam2F0m1C8nAcXzuwvett+tlewJzxdDZL5tiwLcwU2sJuRvy4O0uYmlEuRlvBUocv+YYP9xL/y3vRmVGRhjy4YSIuyQJL0UyOefntGSYH09fioDoPxck5R3eDycJGA2ZKUukCwdZywZlo5qI8TcYYYxILn2IMpDyHh87CxNiPVA76k</vt:lpwstr>
  </property>
  <property fmtid="{D5CDD505-2E9C-101B-9397-08002B2CF9AE}" pid="87" name="x1ye=85">
    <vt:lpwstr>QL9+N4ClkysdR/7//AcL21P/MUwAA</vt:lpwstr>
  </property>
  <property fmtid="{D5CDD505-2E9C-101B-9397-08002B2CF9AE}" pid="88" name="x1ye=9">
    <vt:lpwstr>VA0c3Sx84bsMnQk3BaJAaThT3UICRha5i/6z8UAlt1tRvHOtXB6D3Nn/LKykoMuHghPO5oVWAZfyOwW9ZygpdTXunL7KQBXqU+AQmHjs2hEa9ndy7yp+H1faT93pflo/qUOnfvGacU7+FbI6RH3p/vc8IL8xYe7LPshXAqBcsPLXPhf+ospCeX/YmPOQzIqj9HFqyahLSYVO3pvEvtQ9z+QMVRIyNJFrW8j254JdH1nyQc+m/dcT0bpB1gK0no2</vt:lpwstr>
  </property>
</Properties>
</file>