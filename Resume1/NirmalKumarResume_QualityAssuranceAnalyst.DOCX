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560"/>
      </w:tblGrid>
      <w:tr>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3680" w:type="dxa"/>
            <w:shd w:val="clear" w:color="auto" w:fill="39C3B1"/>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left-box"/>
                <w:rFonts w:ascii="Century Gothic" w:eastAsia="Century Gothic" w:hAnsi="Century Gothic" w:cs="Century Gothic"/>
                <w:vanish/>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b/>
                <w:bCs/>
                <w:sz w:val="56"/>
                <w:szCs w:val="56"/>
                <w:bdr w:val="none" w:sz="0" w:space="0" w:color="auto"/>
                <w:shd w:val="clear" w:color="auto" w:fill="auto"/>
                <w:vertAlign w:val="baseline"/>
              </w:rPr>
            </w:pPr>
            <w:r>
              <w:rPr>
                <w:rStyle w:val="span"/>
                <w:rFonts w:ascii="Century Gothic" w:eastAsia="Century Gothic" w:hAnsi="Century Gothic" w:cs="Century Gothic"/>
              </w:rPr>
              <w:t>Nirmal Kumar</w:t>
            </w:r>
            <w:r>
              <w:rPr>
                <w:rStyle w:val="divdocumentleft-box"/>
                <w:rFonts w:ascii="Century Gothic" w:eastAsia="Century Gothic" w:hAnsi="Century Gothic" w:cs="Century Gothic"/>
                <w:bdr w:val="none" w:sz="0" w:space="0" w:color="auto"/>
                <w:shd w:val="clear" w:color="auto" w:fill="auto"/>
                <w:vertAlign w:val="baseline"/>
              </w:rPr>
              <w:t xml:space="preserve"> </w:t>
            </w:r>
            <w:r>
              <w:rPr>
                <w:rStyle w:val="span"/>
                <w:rFonts w:ascii="Century Gothic" w:eastAsia="Century Gothic" w:hAnsi="Century Gothic" w:cs="Century Gothic"/>
              </w:rPr>
              <w:t>Mani</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8"/>
                <w:szCs w:val="28"/>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Associate - QA Analyst</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2E9C8E"/>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Contact</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Tirupur</w:t>
            </w:r>
            <w:r>
              <w:rPr>
                <w:rStyle w:val="span"/>
                <w:rFonts w:ascii="Century Gothic" w:eastAsia="Century Gothic" w:hAnsi="Century Gothic" w:cs="Century Gothic"/>
                <w:color w:val="FFFFFF"/>
                <w:sz w:val="22"/>
                <w:szCs w:val="22"/>
              </w:rPr>
              <w:t>,</w:t>
            </w:r>
            <w:r>
              <w:rPr>
                <w:rStyle w:val="divdocumentleft-box"/>
                <w:rFonts w:ascii="Century Gothic" w:eastAsia="Century Gothic" w:hAnsi="Century Gothic" w:cs="Century Gothic"/>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FFFFFF"/>
                <w:sz w:val="22"/>
                <w:szCs w:val="22"/>
              </w:rPr>
              <w:t>TN</w:t>
            </w:r>
            <w:r>
              <w:rPr>
                <w:rStyle w:val="span"/>
                <w:rFonts w:ascii="Century Gothic" w:eastAsia="Century Gothic" w:hAnsi="Century Gothic" w:cs="Century Gothic"/>
                <w:color w:val="FFFFFF"/>
                <w:sz w:val="22"/>
                <w:szCs w:val="22"/>
              </w:rPr>
              <w:t xml:space="preserve">, </w:t>
            </w:r>
            <w:r>
              <w:rPr>
                <w:rStyle w:val="span"/>
                <w:rFonts w:ascii="Century Gothic" w:eastAsia="Century Gothic" w:hAnsi="Century Gothic" w:cs="Century Gothic"/>
                <w:color w:val="FFFFFF"/>
                <w:sz w:val="22"/>
                <w:szCs w:val="22"/>
              </w:rPr>
              <w:t>641604</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919943343327</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Nirmalkumar12.m@gmail.com</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6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LinkedIn</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https://www.linkedin.com/in/nirmal-kumar-mani-ab30</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2E9C8E"/>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Skills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Testing Tools - Selenium in Eclipse, IBM Rational Functional Tester, Blaze Meter, UI Path</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Java</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SQL, Oracle, IBM Data Studio</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Agile Methodologies</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IBM Tools Traceability: RQM, RTC</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Web Services Tool: SoapUI, PostMan</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 xml:space="preserve">Manual Testing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4"/>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Excellent</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HTML &amp; CSS</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eft-boxsinglecolumn"/>
              <w:pBdr>
                <w:top w:val="none" w:sz="0" w:space="0" w:color="auto"/>
                <w:left w:val="none" w:sz="0" w:space="0" w:color="auto"/>
                <w:bottom w:val="none" w:sz="0" w:space="0" w:color="auto"/>
                <w:right w:val="none" w:sz="0" w:space="0" w:color="auto"/>
                <w:between w:val="none" w:sz="0" w:space="0" w:color="auto"/>
                <w:bar w:val="none" w:sz="0" w:space="0" w:color="auto"/>
              </w:pBdr>
              <w:spacing w:before="20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API</w:t>
            </w:r>
            <w:r>
              <w:rPr>
                <w:rStyle w:val="divdocumentleft-box"/>
                <w:rFonts w:ascii="Century Gothic" w:eastAsia="Century Gothic" w:hAnsi="Century Gothic" w:cs="Century Gothic"/>
                <w:sz w:val="22"/>
                <w:szCs w:val="22"/>
                <w:bdr w:val="none" w:sz="0" w:space="0" w:color="auto"/>
                <w:shd w:val="clear" w:color="auto" w:fill="auto"/>
                <w:vertAlign w:val="baseline"/>
              </w:rPr>
              <w:t xml:space="preserv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Automation Testing</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 xml:space="preserve">Mainframe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6"/>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 xml:space="preserve">GitHub </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p"/>
              <w:pBdr>
                <w:top w:val="none" w:sz="0" w:space="0" w:color="auto"/>
                <w:left w:val="none" w:sz="0" w:space="0" w:color="auto"/>
                <w:bottom w:val="none" w:sz="0" w:space="0" w:color="auto"/>
                <w:right w:val="none" w:sz="0" w:space="0" w:color="auto"/>
                <w:between w:val="none" w:sz="0" w:space="0" w:color="auto"/>
                <w:bar w:val="none" w:sz="0" w:space="0" w:color="auto"/>
              </w:pBdr>
              <w:spacing w:before="200" w:after="0" w:line="360" w:lineRule="atLeast"/>
              <w:ind w:left="300" w:right="300"/>
              <w:rPr>
                <w:rStyle w:val="singlecolumnspanpaddedlinenth-child1"/>
                <w:rFonts w:ascii="Century Gothic" w:eastAsia="Century Gothic" w:hAnsi="Century Gothic" w:cs="Century Gothic"/>
                <w:color w:val="FFFFFF"/>
                <w:sz w:val="22"/>
                <w:szCs w:val="22"/>
                <w:bdr w:val="none" w:sz="0" w:space="0" w:color="auto"/>
                <w:vertAlign w:val="baseline"/>
              </w:rPr>
            </w:pPr>
            <w:r>
              <w:rPr>
                <w:rStyle w:val="singlecolumnspanpaddedlinenth-child1"/>
                <w:rFonts w:ascii="Century Gothic" w:eastAsia="Century Gothic" w:hAnsi="Century Gothic" w:cs="Century Gothic"/>
                <w:color w:val="FFFFFF"/>
                <w:sz w:val="22"/>
                <w:szCs w:val="22"/>
                <w:bdr w:val="none" w:sz="0" w:space="0" w:color="auto"/>
                <w:vertAlign w:val="baseline"/>
              </w:rPr>
              <w:t>Jenkins</w:t>
            </w:r>
          </w:p>
          <w:p>
            <w:pPr>
              <w:pStyle w:val="ratvcontainer"/>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trike w:val="0"/>
                <w:sz w:val="22"/>
                <w:szCs w:val="22"/>
                <w:u w:val="none"/>
                <w:bdr w:val="none" w:sz="0" w:space="0" w:color="auto"/>
                <w:shd w:val="clear" w:color="auto" w:fill="auto"/>
                <w:vertAlign w:val="baseline"/>
              </w:rPr>
              <w:drawing>
                <wp:inline>
                  <wp:extent cx="1941329" cy="89466"/>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5"/>
                          <a:stretch>
                            <a:fillRect/>
                          </a:stretch>
                        </pic:blipFill>
                        <pic:spPr>
                          <a:xfrm>
                            <a:off x="0" y="0"/>
                            <a:ext cx="1941329" cy="89466"/>
                          </a:xfrm>
                          <a:prstGeom prst="rect">
                            <a:avLst/>
                          </a:prstGeom>
                        </pic:spPr>
                      </pic:pic>
                    </a:graphicData>
                  </a:graphic>
                </wp:inline>
              </w:drawing>
            </w:r>
          </w:p>
          <w:p>
            <w:pPr>
              <w:pStyle w:val="txtright"/>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6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inglecolumnspanpaddedlinenth-child1"/>
                <w:rFonts w:ascii="Century Gothic" w:eastAsia="Century Gothic" w:hAnsi="Century Gothic" w:cs="Century Gothic"/>
                <w:color w:val="FFFFFF"/>
                <w:sz w:val="22"/>
                <w:szCs w:val="22"/>
              </w:rPr>
              <w:t>Very Good</w:t>
            </w:r>
          </w:p>
          <w:p>
            <w:pPr>
              <w:pStyle w:val="divdocumentlef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60" w:lineRule="atLeast"/>
              <w:ind w:left="0" w:right="0"/>
              <w:rPr>
                <w:rStyle w:val="divdocumentleft-box"/>
                <w:rFonts w:ascii="Century Gothic" w:eastAsia="Century Gothic" w:hAnsi="Century Gothic" w:cs="Century Gothic"/>
                <w:sz w:val="22"/>
                <w:szCs w:val="22"/>
                <w:bdr w:val="none" w:sz="0" w:space="0" w:color="auto"/>
                <w:shd w:val="clear" w:color="auto" w:fill="auto"/>
                <w:vertAlign w:val="baseline"/>
              </w:rPr>
            </w:pPr>
          </w:p>
        </w:tc>
        <w:tc>
          <w:tcPr>
            <w:tcW w:w="8560" w:type="dxa"/>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i"/>
              <w:numPr>
                <w:ilvl w:val="0"/>
                <w:numId w:val="1"/>
              </w:numPr>
              <w:pBdr>
                <w:top w:val="none" w:sz="0" w:space="0" w:color="auto"/>
                <w:left w:val="none" w:sz="0" w:space="15" w:color="auto"/>
                <w:bottom w:val="none" w:sz="0" w:space="0" w:color="auto"/>
                <w:right w:val="none" w:sz="0" w:space="15" w:color="auto"/>
              </w:pBdr>
              <w:spacing w:before="0" w:after="0" w:line="360" w:lineRule="atLeast"/>
              <w:ind w:left="60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4 years of experience as a Quality Assurance Analyst and executes testing methodologies to identify gaps and make recommendations for process improvements. Leverages excellent analytical and programming skills to document and troubleshoot errors.</w:t>
            </w:r>
          </w:p>
          <w:p>
            <w:pPr>
              <w:pStyle w:val="divdocumentli"/>
              <w:numPr>
                <w:ilvl w:val="0"/>
                <w:numId w:val="1"/>
              </w:numPr>
              <w:spacing w:before="0" w:after="0" w:line="360" w:lineRule="atLeast"/>
              <w:ind w:left="60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Advanced knowledge of test case management and defect tracking tools to support test processes. Knowledgeable in QA methodology with proven history of reducing errors to increase quality. Proficient in preparing test cases, plans and scripts. Dedicated to analyzing and resolving defects.</w:t>
            </w:r>
          </w:p>
          <w:p>
            <w:pPr>
              <w:pStyle w:val="divdocumentli"/>
              <w:numPr>
                <w:ilvl w:val="0"/>
                <w:numId w:val="1"/>
              </w:numPr>
              <w:spacing w:before="0" w:after="0" w:line="360" w:lineRule="atLeast"/>
              <w:ind w:left="60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Accomplished Automation Tester specializing in utilizing skills to transform team approaches. Flexible and resourceful professional with deep understanding of acceptance criteria and testing scenarios.</w:t>
            </w:r>
          </w:p>
          <w:p>
            <w:pPr>
              <w:pStyle w:val="divdocumentli"/>
              <w:numPr>
                <w:ilvl w:val="0"/>
                <w:numId w:val="1"/>
              </w:numPr>
              <w:spacing w:before="0" w:after="0" w:line="360" w:lineRule="atLeast"/>
              <w:ind w:left="60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Experienced in handling projects, leading the team and work collaboratively to provide zero defects release in project implementation.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Work History</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2018-05</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Associate - QA Analyst</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Cognizant Technology Solutions</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Coimbatore</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Tamil Nadu</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Project : Aetna Health Care</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Role : Quality Assurance Analyst</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Wrote and optimized test cases to maximize success of manual software testing with consistent, thorough approaches.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Supported company in maintaining work environment focused on quality, communication, collaboration, integration and teamwork.</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Created and achieved product quality objectives and met product specifications.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Implemented use of traceability IBM tools like RQM and RTC to illustrate project features and requirements.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Expertise in Manual Testing using mainframe language and Automation Testing using RFT and Selenium, for various applications in Aetna Health care such as PBOR (Product Book of Records) BTM (Benefit Table Mapping) and BTQ (Benefit Table Query) and BDMT (Benefit Detail Mapping Tool) and IOC (Index of Conditions) and other few applications.</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Selenium Certified Professional with wide knowledge in Testing and Execution</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Having knowledge in Webservice testing tools like SoapUI and Postman.</w:t>
                  </w:r>
                </w:p>
                <w:p>
                  <w:pPr>
                    <w:pStyle w:val="divdocumentli"/>
                    <w:numPr>
                      <w:ilvl w:val="0"/>
                      <w:numId w:val="2"/>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Good knowledge in commit and deploying project code to GIT and integrate with Jenkins to achieve continuous integration .</w:t>
                  </w:r>
                </w:p>
              </w:tc>
            </w:tr>
          </w:tbl>
          <w:p>
            <w:pPr>
              <w:rPr>
                <w:vanish/>
              </w:rPr>
            </w:pPr>
          </w:p>
          <w:tbl>
            <w:tblPr>
              <w:tblStyle w:val="divdocumentsectionexperience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2017-06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2018-05</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divdocumentright-boxsectionexperiencesinglecolumnpaddedline"/>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Quality Assurance Analyst</w:t>
                  </w:r>
                </w:p>
                <w:p>
                  <w:pPr>
                    <w:pStyle w:val="divdocumentright-boxsectionexperiencesinglecolumnpaddedline"/>
                    <w:spacing w:before="8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KGISL</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Coimbatore</w:t>
                  </w:r>
                  <w:r>
                    <w:rPr>
                      <w:rStyle w:val="spa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TamilNadu</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Project : Macquarie Bank-FII to FPI conversion</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Role : Quality Assurance Analyst</w:t>
                  </w:r>
                </w:p>
                <w:p>
                  <w:pPr>
                    <w:pStyle w:val="p"/>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Project Description</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Wrote and optimized test cases to maximize success of manual software testing with consistent, thorough approaches.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Created and achieved product quality objectives and met product specifications.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Involved in Automation Testing process using Selenium to achieve In- Sprint Automation.</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Debugged code and located root causes of problems by reviewing configuration files and logs.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 the NSDL Website, I have processed with the help of Application called GLOBE for Macquarie Bank in Conversions of FII (Foreign Institutional Investors) to FPI (Foreign Portfolio Investors)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Worked with various categories of FPI under SEBI Regulation</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Expertise in Manual Testing Process with Agile Methodology</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Having hands on experience in UIPath</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Collaborated with developers and product owners to stay current on product features and intended functionality.</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Tailored testing procedures to obtain data most relevant to understanding underlying causes of production limitations.</w:t>
                  </w:r>
                </w:p>
                <w:p>
                  <w:pPr>
                    <w:pStyle w:val="divdocumentli"/>
                    <w:numPr>
                      <w:ilvl w:val="0"/>
                      <w:numId w:val="3"/>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Evaluated data sets from multiple test implementations to determine and account for standard variance in test results.</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Education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2013-08</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2017-04</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0" w:type="dxa"/>
                    <w:left w:w="0" w:type="dxa"/>
                    <w:bottom w:w="0" w:type="dxa"/>
                    <w:right w:w="0" w:type="dxa"/>
                  </w:tcMar>
                  <w:vAlign w:val="top"/>
                  <w:hideMark/>
                </w:tcPr>
                <w:p>
                  <w:pPr>
                    <w:pStyle w:val="divdocumentright-boxsectioneducationsinglecolumnpaddedline"/>
                    <w:spacing w:before="0" w:after="80" w:line="36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Bachelor of Technology</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Information Technology</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K.S.Rangasamy College Of Technology</w:t>
                  </w:r>
                  <w:r>
                    <w:rPr>
                      <w:rStyle w:val="span"/>
                      <w:rFonts w:ascii="Century Gothic" w:eastAsia="Century Gothic" w:hAnsi="Century Gothic" w:cs="Century Gothic"/>
                      <w:i/>
                      <w:iCs/>
                      <w:color w:val="343434"/>
                      <w:spacing w:val="4"/>
                      <w:sz w:val="22"/>
                      <w:szCs w:val="22"/>
                    </w:rPr>
                    <w:t xml:space="preserve"> - </w:t>
                  </w:r>
                  <w:r>
                    <w:rPr>
                      <w:rStyle w:val="divdocumenteducationjoblocation"/>
                      <w:rFonts w:ascii="Century Gothic" w:eastAsia="Century Gothic" w:hAnsi="Century Gothic" w:cs="Century Gothic"/>
                      <w:color w:val="343434"/>
                      <w:spacing w:val="4"/>
                      <w:sz w:val="22"/>
                      <w:szCs w:val="22"/>
                    </w:rPr>
                    <w:t>Tiruchengode, TamilNadu</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4"/>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Coordinator of Department's technical organization and organized several other events</w:t>
                  </w:r>
                </w:p>
                <w:p>
                  <w:pPr>
                    <w:pStyle w:val="divdocumentli"/>
                    <w:numPr>
                      <w:ilvl w:val="0"/>
                      <w:numId w:val="4"/>
                    </w:numPr>
                    <w:spacing w:before="0" w:after="0" w:line="360" w:lineRule="atLeast"/>
                    <w:ind w:left="300" w:right="300" w:hanging="3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Member of Informtion Technology ZITA group</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Accomplishments</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divdocumentli"/>
              <w:numPr>
                <w:ilvl w:val="0"/>
                <w:numId w:val="5"/>
              </w:numPr>
              <w:pBdr>
                <w:top w:val="none" w:sz="0" w:space="0" w:color="auto"/>
                <w:left w:val="none" w:sz="0" w:space="15" w:color="auto"/>
                <w:bottom w:val="none" w:sz="0" w:space="0" w:color="auto"/>
                <w:right w:val="none" w:sz="0" w:space="15" w:color="auto"/>
              </w:pBd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Cognizant Cheers Sapphire Award for quickly learnt new automation tool -BlazeMeter and developed the scripts in short period of time.</w:t>
            </w:r>
          </w:p>
          <w:p>
            <w:pPr>
              <w:pStyle w:val="divdocumentli"/>
              <w:numPr>
                <w:ilvl w:val="0"/>
                <w:numId w:val="5"/>
              </w:numPr>
              <w:spacing w:before="0" w:after="0" w:line="360" w:lineRule="atLeast"/>
              <w:ind w:left="2420" w:right="300" w:hanging="3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Recognized by Project Manager for newly created tool (Timesheet Submission and Defect Monitoring )using Selenium -Automation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Certifications</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2020-06</w:t>
                  </w:r>
                </w:p>
              </w:tc>
              <w:tc>
                <w:tcPr>
                  <w:tcW w:w="520" w:type="dxa"/>
                  <w:tcMar>
                    <w:top w:w="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Selenium</w:t>
                  </w:r>
                </w:p>
              </w:tc>
            </w:tr>
          </w:tbl>
          <w:p>
            <w:pPr>
              <w:rPr>
                <w:vanish/>
              </w:rPr>
            </w:pPr>
          </w:p>
          <w:tbl>
            <w:tblPr>
              <w:tblStyle w:val="divdocumentsectioncertifi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200" w:type="dxa"/>
                    <w:left w:w="0" w:type="dxa"/>
                    <w:bottom w:w="0" w:type="dxa"/>
                    <w:right w:w="0"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2019-06</w:t>
                  </w:r>
                </w:p>
              </w:tc>
              <w:tc>
                <w:tcPr>
                  <w:tcW w:w="520" w:type="dxa"/>
                  <w:tcMar>
                    <w:top w:w="200" w:type="dxa"/>
                    <w:left w:w="0" w:type="dxa"/>
                    <w:bottom w:w="0" w:type="dxa"/>
                    <w:right w:w="0" w:type="dxa"/>
                  </w:tcMar>
                  <w:vAlign w:val="top"/>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20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15" w:color="auto"/>
                    </w:pBdr>
                    <w:spacing w:before="0" w:after="0" w:line="36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UI Path</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
            <w:tblGrid>
              <w:gridCol w:w="8560"/>
            </w:tblGrid>
            <w:tr>
              <w:tblPrEx>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tblPrEx>
              <w:trPr>
                <w:tblCellSpacing w:w="0" w:type="dxa"/>
              </w:trPr>
              <w:tc>
                <w:tcPr>
                  <w:tcW w:w="5000" w:type="pct"/>
                  <w:shd w:val="clear" w:color="auto" w:fill="FFFFFF"/>
                  <w:tcMar>
                    <w:top w:w="60" w:type="dxa"/>
                    <w:left w:w="300" w:type="dxa"/>
                    <w:bottom w:w="60" w:type="dxa"/>
                    <w:right w:w="300" w:type="dxa"/>
                  </w:tcMar>
                  <w:vAlign w:val="bottom"/>
                  <w:hideMark/>
                </w:tcPr>
                <w:p>
                  <w:pPr>
                    <w:pStyle w:val="divdocumentleft-boxdivsectiontitleParagraph"/>
                    <w:pBdr>
                      <w:top w:val="none" w:sz="0" w:space="3" w:color="auto"/>
                      <w:left w:val="none" w:sz="0" w:space="15" w:color="auto"/>
                      <w:bottom w:val="none" w:sz="0" w:space="3" w:color="auto"/>
                      <w:right w:val="none" w:sz="0" w:space="15" w:color="auto"/>
                    </w:pBdr>
                    <w:shd w:val="clear" w:color="auto" w:fill="auto"/>
                    <w:spacing w:line="380" w:lineRule="atLeast"/>
                    <w:ind w:left="900" w:right="900"/>
                    <w:jc w:val="left"/>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Declaration</w:t>
                  </w:r>
                </w:p>
              </w:tc>
            </w:tr>
          </w:tbl>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60" w:lineRule="atLeast"/>
              <w:ind w:left="212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I hereby confirm that the information given above is true to the best of my knowledge.</w:t>
            </w:r>
            <w:r>
              <w:rPr>
                <w:rStyle w:val="divdocumentright-box"/>
                <w:rFonts w:ascii="Century Gothic" w:eastAsia="Century Gothic" w:hAnsi="Century Gothic" w:cs="Century Gothic"/>
                <w:sz w:val="22"/>
                <w:szCs w:val="22"/>
                <w:bdr w:val="none" w:sz="0" w:space="0" w:color="auto"/>
                <w:vertAlign w:val="baseline"/>
              </w:rPr>
              <w:br/>
            </w:r>
            <w:r>
              <w:rPr>
                <w:rStyle w:val="divdocumentright-box"/>
                <w:rFonts w:ascii="Century Gothic" w:eastAsia="Century Gothic" w:hAnsi="Century Gothic" w:cs="Century Gothic"/>
                <w:sz w:val="22"/>
                <w:szCs w:val="22"/>
                <w:bdr w:val="none" w:sz="0" w:space="0" w:color="auto"/>
                <w:vertAlign w:val="baseline"/>
              </w:rPr>
              <w:br/>
            </w:r>
            <w:r>
              <w:rPr>
                <w:rStyle w:val="divdocumentright-box"/>
                <w:rFonts w:ascii="Century Gothic" w:eastAsia="Century Gothic" w:hAnsi="Century Gothic" w:cs="Century Gothic"/>
                <w:sz w:val="22"/>
                <w:szCs w:val="22"/>
                <w:bdr w:val="none" w:sz="0" w:space="0" w:color="auto"/>
                <w:vertAlign w:val="baseline"/>
              </w:rPr>
              <w:t>[NIRMAL KUMAR MANI]</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A7CBDA7B-1F92-47C8-9B94-1D23420C3757}"/>
    <w:embedBold r:id="rId2" w:fontKey="{FD15E72E-9170-41B1-94BE-3B1A01095746}"/>
    <w:embedItalic r:id="rId3" w:fontKey="{6EC73B2E-8A4F-40C7-AA7C-6D9C8BBD4D01}"/>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left-box">
    <w:name w:val="div_document_left-box"/>
    <w:basedOn w:val="DefaultParagraphFont"/>
    <w:rPr>
      <w:color w:val="FFFFFF"/>
      <w:shd w:val="clear" w:color="auto" w:fill="39C3B1"/>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690" w:lineRule="atLeast"/>
      <w:jc w:val="lef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39C3B1"/>
    </w:rPr>
  </w:style>
  <w:style w:type="paragraph" w:customStyle="1" w:styleId="divdocumentleft-boxdivsectiontitleParagraph">
    <w:name w:val="div_document_left-box_div_sectiontitle Paragraph"/>
    <w:basedOn w:val="Normal"/>
    <w:pPr>
      <w:shd w:val="clear" w:color="auto" w:fill="39C3B1"/>
    </w:pPr>
    <w:rPr>
      <w:shd w:val="clear" w:color="auto" w:fill="39C3B1"/>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ratvcontainer">
    <w:name w:val="ratvcontainer"/>
    <w:basedOn w:val="Normal"/>
    <w:pPr>
      <w:spacing w:line="280" w:lineRule="atLeast"/>
    </w:pPr>
  </w:style>
  <w:style w:type="paragraph" w:customStyle="1" w:styleId="txtright">
    <w:name w:val="txtright"/>
    <w:basedOn w:val="Normal"/>
    <w:pPr>
      <w:jc w:val="righ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left w:val="none" w:sz="0" w:space="0" w:color="auto"/>
        <w:bottom w:val="none" w:sz="0" w:space="15" w:color="auto"/>
        <w:right w:val="none" w:sz="0" w:space="0" w:color="auto"/>
      </w:pBdr>
      <w:shd w:val="clear" w:color="auto" w:fill="39C3B1"/>
    </w:pPr>
    <w:rPr>
      <w:color w:val="FFFFFF"/>
      <w:shd w:val="clear" w:color="auto" w:fill="39C3B1"/>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paragraphsinglecolumn">
    <w:name w:val="div_document_right-box_paragraph_singlecolumn"/>
    <w:basedOn w:val="Normal"/>
  </w:style>
  <w:style w:type="paragraph" w:customStyle="1" w:styleId="divdocumentright-boxsectioncertificationsinglecolumnjobline">
    <w:name w:val="div_document_right-box_section_certification_singlecolumn_jobline"/>
    <w:basedOn w:val="Normal"/>
    <w:pPr>
      <w:pBdr>
        <w:right w:val="none" w:sz="0" w:space="15" w:color="auto"/>
      </w:pBdr>
    </w:pPr>
  </w:style>
  <w:style w:type="table" w:customStyle="1" w:styleId="divdocumentsectioncertificationparagraph">
    <w:name w:val="div_document_section_certification_paragraph"/>
    <w:basedOn w:val="TableNormal"/>
    <w:tblPr/>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Nirmal KumarManiAssociate - QA Analyst</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5c0d5ba0-6ff1-441c-bb61-f203449f6063</vt:lpwstr>
  </property>
  <property fmtid="{D5CDD505-2E9C-101B-9397-08002B2CF9AE}" pid="3" name="x1ye=0">
    <vt:lpwstr>zFMAAB+LCAAAAAAABAAUmrV241AURT9IhZhKRcyMnZiZ9fXjKVzYa0V2nu49Z+84NMmTEI4zME/TEMGTLAFTHAwjJA0JMM8ROyxtDUx3r4ugFaQ0tOXTu8p71p92aGLpV6S7w6llXKwOM2JebdkA1hXvmMTu0JXtwZWADSVf65IaDrIQnBZHMC4jpYa7Y3WQy9xOAg9JuBiJd0zn284Hhg9fmgeoHLZAy/HxxzOcIM3i4hhZgKcS+OdJ7Wnwnfk</vt:lpwstr>
  </property>
  <property fmtid="{D5CDD505-2E9C-101B-9397-08002B2CF9AE}" pid="4" name="x1ye=1">
    <vt:lpwstr>3nH9O7HrsY4OxHOzxOWTJRvTLYLHi372JzB/3fKKVyFY+3uP6t90nVVfLNL1Ms+wey2HbspKNbVrHn28dYmf3I84LvbP9kXhUgeT3+7G/CvP/wiie7gcs5jZsFBWtHz8yGH0Idcv/PXDGDwzcS20cQZjA5uvcP5pPdEPNhAhpIjAQjHnSdV6tevEjKlMCIeR8TTxYiO9guolxeTiBRtXCdnMt4SMHwjQBlStk/jD1U9XhUHVed4cUgMlObqmXrq</vt:lpwstr>
  </property>
  <property fmtid="{D5CDD505-2E9C-101B-9397-08002B2CF9AE}" pid="5" name="x1ye=10">
    <vt:lpwstr>vmWYkOkn9/d74T77yMjZOq+XNsdW2qXWWG3KQPgHjbTLRZ/MZXz68IVLZdKncTO3gOGJshoDlw6W4PvWQmdnnXhr/pndkbI8IR7kTj2eQtADVBGSGOEnekrxJWWR5FgKyUphz6LAj7TNYqswHaynlDeyySGtwhEXUzHRQ+Bo9Gg1CBT7Yp45yWVzcpSu8/w12VaXM+29RGTW5cCoDHCQWMyUJ7bGWPMVjl7h3/QKasmGZAytXNPr3VCs2jFVFgM</vt:lpwstr>
  </property>
  <property fmtid="{D5CDD505-2E9C-101B-9397-08002B2CF9AE}" pid="6" name="x1ye=11">
    <vt:lpwstr>wHp8I1HHZlXk7OFnYV19KBW6EGfSpx8Ar42McayTvh+DrM5oe0xqyALFhhT2CFabuX4YF+ojSUSgLA7Hf9e9F4WbxCaOO/MAu5BBzeF612zMNTGswCUkI1g/FyavJwpN0QpNz/0JXQfgw88GNnl4LxXu/tMkkHHc6+cyTjoexnm909U2pUrFU4HcV8bgyLpOOdYK/hs0kgd3m9BIjY0M+4totz5q2kYFbiWZ6Xo9lUcowPLqoM6u6ALKCYKm09r</vt:lpwstr>
  </property>
  <property fmtid="{D5CDD505-2E9C-101B-9397-08002B2CF9AE}" pid="7" name="x1ye=12">
    <vt:lpwstr>ZjlTAy1wXIwg7ngG197zF+8TJ/hfPBK/xt8wRNqIrSCryF2dDrQBgEc/jVguHgbEunvG4bTu2erykZhCnGvXt260w9rBIQLmpqjiI75Q1Q2FIQYC91f0628A/naVozvZ5gDTiT+lLUx1ClXEKLAoZlAj09h5U1pDPbd39XriidCkiDPnQcNpWWX8jmv3b+5kfGRxAzxsYioQYR5MfTOZXH8lbDtQY4Yv6WRDNSqbJ/oVfuDmOEF6uBl4jUr4uRJ</vt:lpwstr>
  </property>
  <property fmtid="{D5CDD505-2E9C-101B-9397-08002B2CF9AE}" pid="8" name="x1ye=13">
    <vt:lpwstr>CA3GpuMh9W/rVuSXBW3WmShg2kn6RQDStZEr89WDRx8ACr28uRdCPrNiZ4XB095wwERjBxpDjgYoXu062vRxX6sJFHf0Ak3fm4p7f1inCMbzVWEnUlqp1ajEVjkzLXIUd3st/blcpi82ueNo/ffBbVDu2seoZJ4tkOvnWGpegYV2sYHVj0yBo/SPd+LwdB/LYE1S9PKv9TZnHii+ajDcTt8H5Sgjo/rZGvCJTJheR6Y5XfsV+FhZR9UqNZjtmkk</vt:lpwstr>
  </property>
  <property fmtid="{D5CDD505-2E9C-101B-9397-08002B2CF9AE}" pid="9" name="x1ye=14">
    <vt:lpwstr>N85SC8t9jR/WlXb/ktRXa/aIcds3kvsEAsNOIEES6YHtchjEm58Ql7vJqkZtA02EvRsau0W56myPkpCDwcV36Q7X7xdJkCQfKiF6VXGMPPBWvMXfrriLRguUE3wPA1BIDKz6tK4O2PMHoP++ACauq1iLh+OW/gi3JDynrnPoWIHu7XwnUcZ8FY89V+sVqOCHTdc7mQy9KfWxWLTBbbZf+59tEj9zNuB49IDKh4kzJ0MN7XRnh0AVVsBtaHMzJKB</vt:lpwstr>
  </property>
  <property fmtid="{D5CDD505-2E9C-101B-9397-08002B2CF9AE}" pid="10" name="x1ye=15">
    <vt:lpwstr>uEYubfZnvVRvRFK82wV3nZex1cobxgN3bSnuaoYzIifAdjSv5BZ6Uc1edjbNAzaFHEMBGDu6RyGXX1xRY3HUZ6L1l5w3HypnH5uaSPEHB1GQxSeyQAHZb7z8m7mO9SrQBse1w0ta39SeSPsD9OS88j9oUBgIUe9/Ak9bMmBtL5Gmpoquh3ZgphWS9KllFdMrKT29NsN5fx4ExebJfRKbMwbuazSLDBhXtmcv5dSO0U9VqF9pi4Y7odyhhhDodCO</vt:lpwstr>
  </property>
  <property fmtid="{D5CDD505-2E9C-101B-9397-08002B2CF9AE}" pid="11" name="x1ye=16">
    <vt:lpwstr>jfGcwxVjzkUtWUy/oQPKL3nN9SlYVSXQJ+hs9IaXiPV3xKJrWKY1G85K03UhCCbfRIXApycht6Rl7UXntO9WmGWUUSu9XJRPEX9IbQI12Y8Zvw9TK42Wt/vrWzpw8CaoeRyt652LkXiFJONVwUZhCM+eH5fQRUTJufxeIOkKeybT6dx44emYX3FphDlBOM1bgvsVWY+ZvmfTDWT3lj/S2adLwGSJrvvXXXagTSluXt+vd5HWkUmIujsDt1vf3zZ</vt:lpwstr>
  </property>
  <property fmtid="{D5CDD505-2E9C-101B-9397-08002B2CF9AE}" pid="12" name="x1ye=17">
    <vt:lpwstr>GhU6rebM+eldXcohBGzAtNkQw/LoZ0hjpGhbaQZtXNv+i7j4wUci/+Mb4vpdKdQ5NCwkqSCEMHzAR5rYK7pPvHTu0eGZ2wfha1yALG8ocnLtaV8lj1vlicak4nhc8hJOEgwh2Imtyiw9CnlFsg1xROv9lJ5k8t74kOEZ1iNUHqEKk8PeyggtVDvAcXX1GBPOr2LwzTVo+v6ks/lu18So/HArLG+kTLDh8/cZv6/yuu98PcAeNWe/3Jr46QoBIIQ</vt:lpwstr>
  </property>
  <property fmtid="{D5CDD505-2E9C-101B-9397-08002B2CF9AE}" pid="13" name="x1ye=18">
    <vt:lpwstr>3B8rtLYJ7Iro+WrIve66RRKskJqj3GupWsW68T2fwt6hBJFhw/b/ib+Tk/4Xx3GDENJEUKtbykW6hcfp5YB51vtbYIda9Sy0KaM5yTe3g0r7Zi/tVmrRc1/Bt+dq2Pv7gpUe78SMz0nIiIsNxnN2tdLhwR8xto7Q3j6jvbHDzHVLpQovcUwbSHBRwSg0tRXuap9IwDwMqh3qLJbbEaA+tvtHNTICJPrO7dHn45PDcA2Rd5XORhzf38TrWtd2XGP</vt:lpwstr>
  </property>
  <property fmtid="{D5CDD505-2E9C-101B-9397-08002B2CF9AE}" pid="14" name="x1ye=19">
    <vt:lpwstr>hPzb8YFw2V7hRhI9UlgPWCvGjnogLbBeq1qdwAvgwma8Xhp1P/l/lKn5vYlXcT5fphQoTlBHTpJB/xDJv8V3q4OYjxO1nsxEfZjE3D/u/8uPtp7J0AtYhqUAZ6eIfJ+6vI0EAgN6+hbQHy1yAMNWTyRBcOP88r6gg3xLcIRLGN+xV9KakN0UcBZD758jnQZ2ex7Bld9OZChT5lEvlICvFq708KreuHbdBDNSiGklDGPpteAA7EjrAYhtkxDbT/W</vt:lpwstr>
  </property>
  <property fmtid="{D5CDD505-2E9C-101B-9397-08002B2CF9AE}" pid="15" name="x1ye=2">
    <vt:lpwstr>oOFaYrjjf4oPibK6VC5HSFhUDNmz4yqKSSsBA77xIgHB0oNaymaPmsbPFS1rvbPLPhpQRzwhPZX2edXbBmwxxpuggen6pHqFTVcDZNcBpMHTDWkcTf027H0Abvw7FJVNJ8z0AZYe8mbXqIbIgaxvstp/jvULwCNV4maVsYmy2UMFX1InwWm/zEpQlTUf2wpqeKuUY9GirSiREk1MmlRxg3noHA5+wE0zLwUUWGpYrJrNnt7r1qyERLfSlNhI+gJ</vt:lpwstr>
  </property>
  <property fmtid="{D5CDD505-2E9C-101B-9397-08002B2CF9AE}" pid="16" name="x1ye=20">
    <vt:lpwstr>+KNxnDJN5/Wamx5IcFZi4rWNiQ8KqfSAJToJZ69FV4wQqAbzkMKHYpPsnrIGw344xkwoYl+400mY5OduXo2n1pJpQyje4l8YGMSucYjAUHnQiC6obsLALxwSZYew2RMmqc1p/KzllNC/JdpDeffpA7s1/uLt4vijnP9/jTsL8jzJaP+iX1mFXTVlXXanoItjXGMxIs+AGPQ5NGZNf5uL63qLt5TyG8prOMQPm36T6cz38eN0R2j/6AQ6LsytRw3</vt:lpwstr>
  </property>
  <property fmtid="{D5CDD505-2E9C-101B-9397-08002B2CF9AE}" pid="17" name="x1ye=21">
    <vt:lpwstr>m7ert1Gw9Si8T/PFO2NYK9hCoZpZ/NhLFq8e7f8BMbAA3x0tUYzJbvKnqYS0FKGSctuqkFL+ocENNjyHdVv/gSE0dZTdpTcST/mf97t5/mZgtK1ANKac34+tLlzc+HPfnqzOJNADWLvWbFmc7tYSl/zpqJD5pXeVss8nMbVd5/8HJkZVxI8scbqCLi8YYyew/PYz+zKeiSNP22kO5UTuGsfF37YwVHBgri59VZ1Oq/LVbjFt5LR8LCXlJx2Ri23</vt:lpwstr>
  </property>
  <property fmtid="{D5CDD505-2E9C-101B-9397-08002B2CF9AE}" pid="18" name="x1ye=22">
    <vt:lpwstr>zawM5BVUkmsdVIyOGrR2738OmAX4PupmV3S+eqCAP+i3UX9nnc/GVpaYSqcHSiZyz+jBJwVBYA6bwwyKT51KB2rhCvq2zfxlNlSRhbzXhtFW53khmET8i7XgytA8zOjwU6YvjDPI2/Bydv4VtOP++hzAzJOE2ogdRq6O89AF/ICJCoZJzpWrZqURNnN0lHykf782tuXtrmr7qlRx6+r6Ruto3+asBMERwmUL37DNJpXQjI8OsSHKy4kXhR7sTQI</vt:lpwstr>
  </property>
  <property fmtid="{D5CDD505-2E9C-101B-9397-08002B2CF9AE}" pid="19" name="x1ye=23">
    <vt:lpwstr>kqI7lhekhY6+GmkdEZ5L3etdyqwHoFhg4ZZbcgyX5tHvVQVeo1ZgpyX4uq5MPs+zu4vzi/dQiGogtqMnGSWhsW7cOJLJJRQP6uG4qnA9k6kmdjH4w/1Ky/xnd7eJcTbuAFceMEofjlToFapyg4Cdt6eiq4J1DJ62erLWFc7lgyldiPhB8ObKNhAq7B3VdkX6w+stR0SY2rO8fZ/1uxXaAtWMfxDkSv8Y6aIdQ5WaFH6WjyVVViu6BcKNFqcHjo2</vt:lpwstr>
  </property>
  <property fmtid="{D5CDD505-2E9C-101B-9397-08002B2CF9AE}" pid="20" name="x1ye=24">
    <vt:lpwstr>nzCDVmlBMqewEyQ456bhj4Re/c8nQnD94/cOJmZj1y87/vFXDC7UyGj2CpSEnQ1eb6klXBjGqsnncMFtY63MPfHql5/4uR3uQjJbn43gfqjVC5TIXKdiLlcDx1WTr+aOi6aHS/glcqXFfIvXHiHdny0IakJ66tvgtArTJufxU8J2v06606hpu7lwGvYxM/k7SsVsM9DzGzZ4uusXQ9jrl1DUMQ+ZjxCfTYPpskmHMs3+5qUjqL8alik1Wt4HVzR</vt:lpwstr>
  </property>
  <property fmtid="{D5CDD505-2E9C-101B-9397-08002B2CF9AE}" pid="21" name="x1ye=25">
    <vt:lpwstr>O8/v2JnyK70rqz4Pp451Vrax2qNfYNRHNEEKqj42+biOlF2DdqQAeStNexzBjwL/VwsHakureIqhEFpLtUJHISKMLJMI3yoshgEu77Xe8me59rtDLfuvmQ0UM8S1IJPsUuo785f2rZ+d4/wKeMD/Vh7u1uyJEBAOKM7vNNjb77xuEvWDq0hnT+EaXQ93OltkrlVcyR2UcwVVI+ztiFjOA1S5+CS36icyCH1oIjUeSQNs6m8aWgt6+aPT7Lc+LPz</vt:lpwstr>
  </property>
  <property fmtid="{D5CDD505-2E9C-101B-9397-08002B2CF9AE}" pid="22" name="x1ye=26">
    <vt:lpwstr>vDXncoTyyrr1BkGQqXWXM/qTxcKyjtsw+jPk6Kh1/ZuwYtfUUr5x5IEoFdOwg2mu2tPmmMgk9FOjcy8KRdRexnoHZqZgey8CyrPHaYJq0dCB5kC9TiR2lI+PBgJmnZW7+gLqVbazYUGHUGZL7P0rCZ+Dejp8z4nnJuJidUVaSv6rAHo30FRwAgB0nwyB1GtPx6aG5QZMMhnFu7KI6y63T2a8ypuwY77K9SAzF7W7UW02LYwFGKS/EOtUpCvL/9n</vt:lpwstr>
  </property>
  <property fmtid="{D5CDD505-2E9C-101B-9397-08002B2CF9AE}" pid="23" name="x1ye=27">
    <vt:lpwstr>JVFWqyu2yXnbnYFvA2c9BKfSsDhSUqFZiRizmYVcDwIgofuNU7wLylIa4MF1dTYwOdAS3MLz0fWX290yhOEjJQBey01nNtRLajZlwhMDgMcyxwNdYyo1EoGQfqc2kWgKmxug0w3N1IEoQ9QiByl/XkvwBfkN7SgOYFd1euYRLKxpMXz7DUlNCGAXvT3xxGvcvjcJIXYzOKjyfgbv5HIZK57i6vhJNUP2d5kUZpzP2hb/AjQlp2FOPog1tq6WuVf</vt:lpwstr>
  </property>
  <property fmtid="{D5CDD505-2E9C-101B-9397-08002B2CF9AE}" pid="24" name="x1ye=28">
    <vt:lpwstr>+dFYW3Fuw33MIPGOQmGKnbZ7rSujCOpn2Ha5U6kde5dyngUI0FGPGS6YljELBr6B/0Oe7YBPWc0MSG2jYjx5+qp5+NpKx31lZfkp1kWqbbNMQsQxu5zcGHl8rgWUzmAh6hhx5j6YI07+Vb9ZUuqaWQE+a+AGSoEuax9zRTKqg1yKEdiDltXisBUlsXYjUUCaMFTD7J6nm9mOVlutJt+BRNddurv97NhNHBlV1BsjCqJB0L2orS1AOtEZ6I8kfea</vt:lpwstr>
  </property>
  <property fmtid="{D5CDD505-2E9C-101B-9397-08002B2CF9AE}" pid="25" name="x1ye=29">
    <vt:lpwstr>zUDeb1dS9kQHQb6cHhpUCIQLUPtQIznY8nlvud/Fy/jU9oVllhMc4Sug89kf5K+r+4TLiv55LLoBprWTjfYG53kgojh6a1rQYTOANUSPvbgxCYYzZ9WoPMazUj+qO5mn5MhMF/5n5IONnTYp1qhL0NkBeD/3aggcvlDAwgc4vKTJr+/E+uOS8tTlAnYZqQ4Exc8qiK5M6/VR9Tuzt0VfH1O7oP7i1O/9BsumPQhhvrQyqTNv80L3NV28TtqzTJD</vt:lpwstr>
  </property>
  <property fmtid="{D5CDD505-2E9C-101B-9397-08002B2CF9AE}" pid="26" name="x1ye=3">
    <vt:lpwstr>NBWdPEKQfvcDUjLP7SzGA/2gVXkQA/n9TK8dtzWMcAoSR+WzFBGm8mN/pahfoyAYzLZAQODoMsXe//8XkorYhRjbqhHhBQUTFA73MuoUGR03SQOz7FCETrNxFhWeqtzymDSvuWGi8fnEijY/FgWKmnL3rsLiG9UjBENYW8kZiGOLQR6TCo24EqECmObZ/XkP1ghMoz6+MDcSJa3LGST7+O6cgNL0phd+UjtCIgNQeWchWCYso6yWg2XrzE6NM4x</vt:lpwstr>
  </property>
  <property fmtid="{D5CDD505-2E9C-101B-9397-08002B2CF9AE}" pid="27" name="x1ye=30">
    <vt:lpwstr>eIeiOi9S+B3jh/aYYFXZSMhxD1gC4rmRaS/oMcZfMAtMFRJeDFWQflEeH9gXSt6jL3vRv/ZsI6m7s/DTo7nOQ231lQHa3gSMJvsoBYHTqnvmouFY1WTZ+huk3o6pQp0tP1qcFJrOP745kj3WRF47nSMxFRWQb6fvqi7Deuj1qgIXCZDytVoB/NIx/xVwcVSNtO8LXGmeMNXQ9ZyNKejUZjBRC8HegPkWlErlgtKrdZ3M0KWSE3ylaUnSTp0JRh0</vt:lpwstr>
  </property>
  <property fmtid="{D5CDD505-2E9C-101B-9397-08002B2CF9AE}" pid="28" name="x1ye=31">
    <vt:lpwstr>arFGY4HF+S//U8Tq42eGyphDzP5vo0sGDdWzzLb+oJi8hHM59krNkfb1XuFhyC44U/yyI9qT+/3GeOC3AE5gkknBl+pYmOGqieRKMEG6Ju5OXwrw+qX/NESIf+CZHSBstVrur/Z4PDILlOjRGDcmc4z01pglE4lxPhtCSM49KysVuosuopExcGJS8TP9yzVdyClCPHiWBBk1432F6t8U6FvzHvqLcUEfyOkuYFefL20iehQFh8jYQ/8VFhwM2cJ</vt:lpwstr>
  </property>
  <property fmtid="{D5CDD505-2E9C-101B-9397-08002B2CF9AE}" pid="29" name="x1ye=32">
    <vt:lpwstr>cBb2YpLHqB+01E1XXpMqKGP7iJ47ygfU868O0IH6Fi4hhMtxsLe7++iKA97BdG9f0Z8PtJa9pU/NRnVZrKR8hqW2pBQjV7CWrS5UMLaNMbfj/lQzZlYH/1GuBk/XmeHncXj9+8hELc+wtepAbH+LAjOBGpSZbpDUbE1yDh9Brf0BTWznIKcSyom/vxj5hVlFs+Xxw0UN3uG/zSuWBb3xWPLf7K9YOaVnAxCUVtJ5CMmUkgnItRmLuNxGbItHz3m</vt:lpwstr>
  </property>
  <property fmtid="{D5CDD505-2E9C-101B-9397-08002B2CF9AE}" pid="30" name="x1ye=33">
    <vt:lpwstr>Tre0TyycFASF8WxlVhI8LILaKFiQmF8grdDiymGeAn+ACh0QN8E0O63JA3hEUfq6nyK1T8lzOA4Ls19qt2hyzRIQaIFlgPk5vdg0cn5e1uSkth7/UzAqCJuN2+FFPnE2mMpe9VfVryrHEJHuHc14yFsXoK1vt2Xs1DNYPJIokMbxItKv/vwMFRj7+vTb2McuXVL/E/QAL/u8T/7p1IiORIlnhT0ImGA2wlwHhH4xHygI714dpv0D407fLoJ2xVR</vt:lpwstr>
  </property>
  <property fmtid="{D5CDD505-2E9C-101B-9397-08002B2CF9AE}" pid="31" name="x1ye=34">
    <vt:lpwstr>L8yuRkurPl+dj273gT3864Y+xnc8yFoeB/GjmpOgpJf7tmPSH+hIRtA2umQL8zPzizOeH32pczz09QGVZUl45gP2Zbdbw0Qttq98s7GrALL6h8D8J6m7J4pAwu6/cRsaijy2RlNhe5abacga7BFu2+kx4jxwq9JYyDeeBgc2rXJdB8WmPJE5rR+3qYaR3c1dhatlF/qgoWh7cf92XD2QX3az/wodiED8CqujaIAcHBuZ9XjsYxkMfEqrfdtLeeD</vt:lpwstr>
  </property>
  <property fmtid="{D5CDD505-2E9C-101B-9397-08002B2CF9AE}" pid="32" name="x1ye=35">
    <vt:lpwstr>f+yzh2n8a/fhea2HBMUwryTXSEeUQejYtCVhXPnB82FxE3UmS7euK4PRVidpzqBMQpI5vnXo3VT3X8bBjF/EhXwOm0biFbIAw0sjps5yoV3kz7yukscuVXY3jjVUa6aW+F/vA+tszxDicBtdoXkIf1CMN6Cmx2jPpfNsN8CrgIl0l1XjFoDkNYDyY883ECyflvjvark2wgmUB4WRX6y+BOA6ciPlemhqtpchqgJ+kXyHgmu/25Iq6mCB09NWhJV</vt:lpwstr>
  </property>
  <property fmtid="{D5CDD505-2E9C-101B-9397-08002B2CF9AE}" pid="33" name="x1ye=36">
    <vt:lpwstr>yWxk1xnhi+md/u1Wnnwfb2GsGpLOnsy8+ku3Q6MJqmLGNHdWuSzjT5505ucFTidyRDcgeqqSh3h08Xi20aG/fNnBWfDOmUV5oC2mHUwKWM7wcVHJLAXQ5jOGhm+uc+S7zstW4QEIUlU2NdrI91Cn+taLDy+wYrRqJixsvqh1CgMn4028g2XEkiJJjlGGUhLZpO2b7Xfaalqpui13lXaQYIsw93sM16IJF5ovhfKX/+nLyfhSHAKbFq9sqqzUhyT</vt:lpwstr>
  </property>
  <property fmtid="{D5CDD505-2E9C-101B-9397-08002B2CF9AE}" pid="34" name="x1ye=37">
    <vt:lpwstr>5N5WyTQ2iCS59oR+LZOWwYLTHKH8DK2zkzXFX+3PIMaBM7Vi8Tv5bgdTdg3jqBNmr+BG0+vcg4bFw502VAj2qFPwCDFDWwriDrH7VGRLq9AXGs3RWHS4HVXYWvFu839ryFVm3/U4MVJ9HkKH9NOc6ZWt4q/ODyr+FbPG8yft0dZbttlGs0b2XuGp53JGVM7xWI3gCzyPhj094XLMw+dD3C37CX2s7rbZ+BYj6kPPWMuvJaHnZFSkz7wvv4BrJa8</vt:lpwstr>
  </property>
  <property fmtid="{D5CDD505-2E9C-101B-9397-08002B2CF9AE}" pid="35" name="x1ye=38">
    <vt:lpwstr>QbZNCcxEd1dRJURzAd+66Qs6NUujxzN5CdySdYBIwU3rwrsvoNZqr/AJp8XPv5BYB1FLSRuL/7ADKwccbgFSYD/6Y33/xuSW8b6dnk+ZKn485mbI2G86C8yhqMQaDTyoc5xMuq1Y90+UfXFOQ9wLuRUBZqRkIDZOnlVXyEHeFngu7vjcQOfVCxqkR1TBwuMCHoVOZuof+m6RezJKHayldlM9Rfe0081Adl+IoJWmBxY7DRxnDi24bnxl8WtvQ2S</vt:lpwstr>
  </property>
  <property fmtid="{D5CDD505-2E9C-101B-9397-08002B2CF9AE}" pid="36" name="x1ye=39">
    <vt:lpwstr>pUiu0RxXIKS8ngb87UMYROFWwtheViPE+LBnxh+YNDoDK/Qgxl6+hHuMaPnvnZ8WKxyM9bgYdQ7aIh4jXCZAwx4WIi5fvnsp8rNLx9GtYX9w6+p0RvybkaI20rrU2xVPqLS7hew3Z3Ya5jOFtpa+t0qTapttwgPzDttjEVPZ3ncZIdQfx9Ly3WSgzVPq8ZcaE0i1o8wNrYOaezvCvxGoJY+SvIGZFnGgE5fbNHIn765t4wn+9Cdf7/30mFnvHFH</vt:lpwstr>
  </property>
  <property fmtid="{D5CDD505-2E9C-101B-9397-08002B2CF9AE}" pid="37" name="x1ye=4">
    <vt:lpwstr>9dZovpg/Qcdh2/KGMTSOqbX6y8YpOVU5vm/RJT8bVOazDpC+92/tJLQLWiGdnAmoWoTErLCvj92rVh2YiEelDyTzL7fCurgWjal6cHmHlxTYwEaPGndE3PqTBmP/BYRH8c8O0R51E5u4NYuYRlnd1mdmFzrVXND76N4GZStEMfnuYTk4bMW3G46yO6CFgNtKgFFkWK1p/B20kjEWFdSb57S556BlGu2aka9RqxQm6EgwqCy7YmElMrrSDrjMUUJ</vt:lpwstr>
  </property>
  <property fmtid="{D5CDD505-2E9C-101B-9397-08002B2CF9AE}" pid="38" name="x1ye=40">
    <vt:lpwstr>8+rk/lXtJgD3x6shM+jcT6FRZxfrNm/Wyfb3e2UJ/rMn+uOgJfhh1PD3E2efdY2/Wy/FKI9sqekPNA+DcEXZOTcj7RmA+uqU7vlzLjGRCx/UcgYxCjk6Lnp8MhHIxVoxdwYupVULMCHLVETDjZgPO+HZNr5sGp3if2uOKc3nxcYzOcVe8Ldhb1a+yD71ixsyo8ZvuVKCuwRgNmWU0RRNvsJ4WraKLHeMy4b4w3woO6zHPCTij9nLKMqHYQmyHgg</vt:lpwstr>
  </property>
  <property fmtid="{D5CDD505-2E9C-101B-9397-08002B2CF9AE}" pid="39" name="x1ye=41">
    <vt:lpwstr>N11X3qESv1TGQc6i1OO+jXi3eCCkFaQgX+PDVN6cltJWF6Ty1IawsRCs9W9vl7k2uG3Nr7HegWIFPLVw3T8svSMbC7tZ8b4m5Ciulf7Ajh9+zqLowyI6srpSfaWkg4HPTvc+X98OvC7mS88UltQYuz5ZMur1J7Dqr4jUxbW2kktiOf6I65aIpeXR9DnkG2AHewH/8WpAzLgxbWaF2lNiGtkPxOrd+vnv3DwWH8Nb/wiijCfvjZr4SFfQvr6Qqzy</vt:lpwstr>
  </property>
  <property fmtid="{D5CDD505-2E9C-101B-9397-08002B2CF9AE}" pid="40" name="x1ye=42">
    <vt:lpwstr>LvsGdGThQEFVo7iceCRaHW3Y+d/kJ1t2SgMkje47QvoWBP8T75+q1255s1F6t9W/xYmF8dzzdPUlclL21MTyF06iGJrck2wYE35vkrLOqcAz2x4M+CMXJmkiv/eXVhAOTXvSNAe2IIYyiMPWxXDGluq+te40TAKUAVRIZuAfi0Znp+GkgnNQysx1XrKNig9rqga+NfDM2RVPPRG5B3CUbk5ZHqLAXB++Nel1A/n6L/tssN2nJEWNZmS6tLVUzep</vt:lpwstr>
  </property>
  <property fmtid="{D5CDD505-2E9C-101B-9397-08002B2CF9AE}" pid="41" name="x1ye=43">
    <vt:lpwstr>axuhgsDJnznCRAPcX3xf5dnXMf6yWua/9k1HhGZooLW/ToWTREVnpRxLmHks+PIdpeuNZgQaPxxiCfQYEPN2nwdWs08VeNTvZNTG/1TDjIJGXxcYZ1PrezzK6Xsm5B78xwC+9I5Wvcg3rO2in7M5bKCMqHutrThAG7ZdgH3ef7IM5+zZ3Kq/euaofBECDWXUxuy2w8S3KeUL1ogk7pSy294gtvfJdfaTyh8YQPVQHdlABsQPCwsxT4I8tr2Bktn</vt:lpwstr>
  </property>
  <property fmtid="{D5CDD505-2E9C-101B-9397-08002B2CF9AE}" pid="42" name="x1ye=44">
    <vt:lpwstr>v7Wkb5jMXRO79yXFHX1/Mj3i20SNN/OccvRCLn6j40G8/7xTdd5MfID2rv4eUV4ltYxqLGmSv3ElDME4o2Rp98t6eknnXMI9eUtVaNdmzswlEwRYT6V0fl7G0885+buZRRQGJoj+l3qnYEdS0dRd/NhQCdAtS1/SADZSTj6UZPdyBLrRJBU97NKuX+CEBKz2WqN+b6bbd7sVS2npHaC6bnobktQl8eZOtUYbPrtWDRtSGiNVIpVjXygF50AkKqP</vt:lpwstr>
  </property>
  <property fmtid="{D5CDD505-2E9C-101B-9397-08002B2CF9AE}" pid="43" name="x1ye=45">
    <vt:lpwstr>SL08c7jLHXQeiIqSBDfFVYhWTP5xU7+DmcGwYRrXwVNuCkQY6jLvXV93TKw9VgcD32QDPfLoDEKXQcr53wJSMqUQO/+LEGocpPqf7eFUxtZoWfxmafbKfIGIM6ddX/9wICA7m27IMj5Unf++bOn4iau7uaIN/qw8GVH8SZbiqhCcvlDJzRZfS6abby42TGXHpFLMFkOm+WIMamKbDQrE8WQ4o+whzraC28NQfLe87hs+gPV+vSJVSsSv0mEKVsI</vt:lpwstr>
  </property>
  <property fmtid="{D5CDD505-2E9C-101B-9397-08002B2CF9AE}" pid="44" name="x1ye=46">
    <vt:lpwstr>ok3b7sH7ITv0aVRv1kq5fwZ81zcsNz5M7gRJpd+FPKEwUEf9aWRkioTWQ8jDtnpjIcC6WfdMKiru1H/sZGXkDpZ8EldMCgP+OllVq13nPjJgnb1WnY6aXDRegzdb7TX3oOVia6bQj5FgWLZEQiUJAFRb+fQXKDctokMtsZpzUghmqt8d3BKaMBJu6Y7wjHpHQQ860GFhoD9sbkg4jxfbcng2o7gkxpmsBRTQnyyDiLX0WeUOKL9Ypj5+JxMFes+</vt:lpwstr>
  </property>
  <property fmtid="{D5CDD505-2E9C-101B-9397-08002B2CF9AE}" pid="45" name="x1ye=47">
    <vt:lpwstr>5dwBXYH8KnrMaB+vX/hND1A5lHcRHYReHlgrkTf2w/I5kH0bikBrlD/HiJZ4GiG0W+lumnqHdG8H1j5c1dyFpnePcWDtQligIhl29TQZaYviFd4HzPqoV+ynFwm/7Z8GYLr0htRGAO3gGCJHSONq/CmesttF8kG2lYjchdQo5q/p6CqA6zcfORC/dFQmeXee91qkovnxHNgMlH8OnmEKqmnJT9cGsqz8ogaR1kbKQu9j1xgeqfTgwnxSIebfGZQ</vt:lpwstr>
  </property>
  <property fmtid="{D5CDD505-2E9C-101B-9397-08002B2CF9AE}" pid="46" name="x1ye=48">
    <vt:lpwstr>y+VgCGBySruXNfabjw0C5nbB2aEMAYmR72S1ZNEyWDVVlN+fGYK/Low/8H7HSuOHpg/JNP9lCud1doVmT8W4tRrKEPSgskVqMw0bvQj/YaNZvofuFpwnGh7e3HQ+Ww+KXvHLTe27wdlCuBLw/Qb6242TQz0BBWQBC7qTRoL6iEx3jfKFVD6JyjjvGZI2YZcjLp0mCMTxV1s/5yFK6eqEHuI0uz6y7pbmSmPLP6OH7puK2m7AUitgb14nM9Q5mL2</vt:lpwstr>
  </property>
  <property fmtid="{D5CDD505-2E9C-101B-9397-08002B2CF9AE}" pid="47" name="x1ye=49">
    <vt:lpwstr>jZJqODXthPdxKunduAVbgl8JGjbzEkcKi2enP4yNEu6KnJuEuRe+c3ReZBLKOntsy7B5SlYX9uQw+fCm3eQVf3sd9pw4iXISsPh7zxTJJh8RYP6hyofUAkmA/OA20PjdfZUAdwcJW2kuRdF9qi09wo75wYAnhUTLcvT9B3bMdbNVMk4+zsHEQ6i2TdewkcBzjQIF7uZo6y+PrnVwXxxZAK5n3j8u6HTYRUtsWUV2NxfmxQbKkWHxGYgjkZZM/Uf</vt:lpwstr>
  </property>
  <property fmtid="{D5CDD505-2E9C-101B-9397-08002B2CF9AE}" pid="48" name="x1ye=5">
    <vt:lpwstr>EruGERdZbpisqAG0nvq+R/K2UTntdgd+BYhlznF5yXtHlbU8eHPDKhX5BcBBNMsG4fov9lpaca1zAMWNwKmebnvJS7aDd34ppoxkIkZkNQwGClnlv3Xn5gsVO9R3EKxtclUCo+0bhsxd/1PYhMGa5ZbK7Kz+bZ/PXzGxWK+oCUUg6Bvf1XoZbhlnJkQp0zJA1LOUql/tydYfYR0Ek/gKKXaCYC9uWeFzmxaIqvq+KYwGESJDoK5V+IxP+K+SQDG</vt:lpwstr>
  </property>
  <property fmtid="{D5CDD505-2E9C-101B-9397-08002B2CF9AE}" pid="49" name="x1ye=50">
    <vt:lpwstr>B3bEJTRieeJra/IpH0xx8MXnKhp45Y06iDamV8VbqLzXLg5GJiDYTnur7RzyaKMC+QLlrhGsJ3pxC5juBDuXZfiav4Tf3+HyZYT2PxnneLAvaunQkJh9T+C5VMhDuiIQj/DEwXpkyhal/Uyt/AfmOtT81QDrBpMWzmz+GmhWD2I5pwx65jaoMPDWW4m2beYLymRBw7xaRu1c0qQbdiJmrBP2mkwZsaH84e4iUptt9t8s+mboy43dXob/j7+1M69</vt:lpwstr>
  </property>
  <property fmtid="{D5CDD505-2E9C-101B-9397-08002B2CF9AE}" pid="50" name="x1ye=51">
    <vt:lpwstr>mxI6MHGVB0XldIRtYav3/S5yfin5S3dKFnTPySMqpxVpLi9UPh3GIsuIoBHkohQ+6Ya7M1TH0yftX4nOF15w8WoorW7wIQ8VaCJ7h+/8H/h7uq5+z1NrW9w2TFDjdxKBerDn67/6U4RYJeeGA1aDz+ovf6Ed2LxgHIDNuH9+o+5Sh+Apy+lOlbyv6HeqfEvKCTnyKwTBl+gKnI5Hj2GA+hVPr0rPbfkSHO26zE6OOhkPQ4HjHXNF1Vvu/0/qn73</vt:lpwstr>
  </property>
  <property fmtid="{D5CDD505-2E9C-101B-9397-08002B2CF9AE}" pid="51" name="x1ye=52">
    <vt:lpwstr>6f4tXK0I1KF21f38pYDRqt0ayFc3uANeUimrT8TPWaEDEjhio5XzzQgWXtAGzbW1IpkBdWZ+hOsfqklMfk/8HEqANdP8iDEjuuRWvnXIH/rBsx08BoOEJfGIO9OGTU2pFFx8FrIoU7S2DC6KCCl34PndTZVggWdgQgNWwZngteHvKjgooMd/SG9LJwDCv6DyRUhy3nQ07rFKu2YR2eXUm3AGjYd551ihoctl0xZUai47R2G/DHyvEcLAchXfRnm</vt:lpwstr>
  </property>
  <property fmtid="{D5CDD505-2E9C-101B-9397-08002B2CF9AE}" pid="52" name="x1ye=53">
    <vt:lpwstr>Q5x1ik8p/dfY1HlUSTnOg5PrKANBaM9gW/5jCVg8sBD3zSqYl7swJDEH6ScK3YY9sdTtJPN30dkefKx1Biu8IN28W/o2Ec0IswPz6qCGEIpDPkfnTyWro8tQrnFFpUki5nk/0Gmyjpmg2UoMX0fPTf4LOriKVvWZZNeiLK2pQhMQ3g+j0ByY2KgQ0xx42jno583oROP/gQbMYwCRwk0hJRu6a+zhLDSLAP9DNxiZb8jFjL0N2oOjPkQwYgZrGgF</vt:lpwstr>
  </property>
  <property fmtid="{D5CDD505-2E9C-101B-9397-08002B2CF9AE}" pid="53" name="x1ye=54">
    <vt:lpwstr>yW21nxopl+e1PIwPmycuPZB/olXO1dJJp0vb+hkcgfUvQA9CgbUX0Cf3TQ+o2tCH1nliRV7Y+dyHrt2ziV2P2ZL2K80Z84ZW0Rk2mjbyXcOMMj2PHfX5ZOLHXIpbgbikxW+hmUYbUcBpW8DDPiDHDZS6JzpH9UX4pR6MJegNpOjZbxOvfR/oGUn8AFCG93LqqkhjqD7UugR+QygaAtcUzcv16nh3YbsYURBrU8uadLvNfa7MkyuMA6EFBFWsJAG</vt:lpwstr>
  </property>
  <property fmtid="{D5CDD505-2E9C-101B-9397-08002B2CF9AE}" pid="54" name="x1ye=55">
    <vt:lpwstr>oI2qN0Ie4OlKWX1kf//yXYyLTKhY/czX+B6uNpAweuesTH7E/oW0Uwx/4NX+5ddUkWnmBN4lNTMA/uNjISlvCMWVcudnivKsmJW6/Gxmm6WifRyqv65NpxYiRg55BqdjOvWjFHR5rGX5KM8Nain0Oh9phFjIo3/NCcG+8Skup8h6gHi5TjBDGfSPgnqajaHgm2Rx/TXuadAEmJdqmIFWfBPpAzT8CPKC71yaxTesBxGvrcoYDT3fqChDf4EMxPf</vt:lpwstr>
  </property>
  <property fmtid="{D5CDD505-2E9C-101B-9397-08002B2CF9AE}" pid="55" name="x1ye=56">
    <vt:lpwstr>D6b24G4jqrSSdd2jnIm+hcvMvXxW0zV6SXuHjdCeNSG3Hyopw2wY05FqOvvw6Vg7/loPaP2LDNMgnE4RFlrS5dv3uTMBCAI8j2W70mGi5Bbrb+rcC64XUchsKdvPg53+/91jw5e/Bl5kjjORYzjmNOz+krcb1LPCBoFCA7SK17qgQbeaQu4p40F98UnRAlsR/G0Hr/mZ1ccD/zSlzz7h3vEiyXfUlXlPBAA1dfXMpZPEYMRVzuAc5YaA+0hdoAQ</vt:lpwstr>
  </property>
  <property fmtid="{D5CDD505-2E9C-101B-9397-08002B2CF9AE}" pid="56" name="x1ye=57">
    <vt:lpwstr>wTeeLA26Xh4kAJo0/qVJTNO+w1LHwsJZQLd4zAP3bw4qQdRTUpS1spPWjDgSwCkqkk06KZDxWZ/FIOl91qEErBbiS2QSbNdw9KxugFdMuDtxuAu+crx85x1q4A2joZR9R/DQJWo4Dn22F6rVqhFy6hm+plnLkrhRXcHFBwARNLNauc9tRaKmQeFcM+d0M6ASa6RTJC6uC+gtZXsotTVEjNoMD1I+KSijPR1gAHMr1e7LRhERjexdsEKTNrpRB7T</vt:lpwstr>
  </property>
  <property fmtid="{D5CDD505-2E9C-101B-9397-08002B2CF9AE}" pid="57" name="x1ye=58">
    <vt:lpwstr>zQwnlBTDKU0AeUillACnog8ShYOrq/n+OUR5v02J/KPPvEER5UZTxrykQwhftLrB4x1Ld0thMpsBwS8T+snFXGI3ldzKu/7+f8bnh5l6qKmemZ8qUz5NIEkLsgoNZ2nBvHxcAcv6rcExwacBAknEbciRvRcriTFLNkCdOOiggNc/JEOEBs9ONanyeicGqbjsbDSNmioBfjhgJCHBfxdSGa6tFQxMktLrItn8OEaMhzoSvXnr/fljkfKfcViEy/H</vt:lpwstr>
  </property>
  <property fmtid="{D5CDD505-2E9C-101B-9397-08002B2CF9AE}" pid="58" name="x1ye=59">
    <vt:lpwstr>Z3f8yiMZJ8uDd89HJtkwflpa8xxsX2PznQkbNmueJMvFmslqUwnJwyv/gbQSNiGTy3to1FJB4VxP7DpFBbXz/w6i5T1dqtG1DmTHhcJZyzmXjFCjZHv5/kPxk7mrLtVMNWraBae7YtHAFu/X2o+1Q2pEpu/8YH390bozn+OxpJpRKdnXKMriobSMGml78BdvCcKZtKBxZIu0oCLc1dAW1+8S6phPjf0+YX3JfNXcXoDXy3jg2alH0u6SPRnVRAk</vt:lpwstr>
  </property>
  <property fmtid="{D5CDD505-2E9C-101B-9397-08002B2CF9AE}" pid="59" name="x1ye=6">
    <vt:lpwstr>B6WCQzsZhI3V98de4ZGlqwf/W2ibZO0vCK8KG8g243pu8mej/Uw3a/ugYwGtzXLNPDifAUVtVv9l38QE8rWhcUM9hrU8uNXhLwFJ0T/Jtp5fqroTsNqDs2E+gkwFxOeG0b1/lIw2M9yUWa5tKqLw1G74n7o+BwqUg8zcCslFbpwPRAL7BZDDvmdJg2mlrheMKttf6sGZC/yUg9uup+V3X7c6DRL5osP0MpVABDDp0XhcAfpTrkCRua8P64ZOzDO</vt:lpwstr>
  </property>
  <property fmtid="{D5CDD505-2E9C-101B-9397-08002B2CF9AE}" pid="60" name="x1ye=60">
    <vt:lpwstr>Avs7WHV0vGLKG+vMUDQ/5Yyh0kQOlrK5o/rg8cz+jYd/MGfRR+JAIFlHLfRbzfsvZ36tSVk0pep1aIZSBbiAY0BxyPEBofsD6LgHV8w1y372sxJZIb6eMakxceGwyf0Y2ZRnSAHXNXEdSTaJgBQt0HtH+gEC1/OOwHHT+MHK7ZnrHzK51+G3wilmMuHNh6e2YLdAugJXUpdD/YWMiOuwEieAwA/PWQcppHTkRZKBHqNqs8SX2EIkjTa465vLr0n</vt:lpwstr>
  </property>
  <property fmtid="{D5CDD505-2E9C-101B-9397-08002B2CF9AE}" pid="61" name="x1ye=61">
    <vt:lpwstr>7YSc6+9lnPUOOa1zStOdUnPylQmMEIkA8TK+ZjV+5ZtIZVN6C5A07leBbcgJfkgkN7LZgVZqVpVSOUaoK9bFe8ljW651lQwncfjqmfhbMjkJ5Q4zw/r1NQrGS6BwC/sxOw6wz4oSocReUAVS35GFIStjCZnqrplEFoQtZhy6l/+OkZCSu3njgOJaaj1/POwUl2obtIJujw9FnvXh+e08VKWrwwQe5m8Ut3DrMKM+Caf+nX9AlLHm4QkL6qt7Qwa</vt:lpwstr>
  </property>
  <property fmtid="{D5CDD505-2E9C-101B-9397-08002B2CF9AE}" pid="62" name="x1ye=62">
    <vt:lpwstr>BG7+LSYir71178+gcI6VWvmFGjJgE85/u+lk0I1/UbyUqM6W03hxhpDQ1dA0bic4HaeO3PQUTKPqLxDQUNMYSHtdvZYsu3QGcTKjqI8wpuIfvU9WntzqQmtMYzInlXSCQgaGnNk5yv8CWNffu4+Pv+TL0KPa0Y3Qwoi1/cYBVUZs62zfEj1XtQo/NqXOmC1b7XMLYJUshlLGKGMP0DtOKnxz7zTQmo8plzjuzHa30+Owdgt+ldLloHMKV4Z1Vht</vt:lpwstr>
  </property>
  <property fmtid="{D5CDD505-2E9C-101B-9397-08002B2CF9AE}" pid="63" name="x1ye=63">
    <vt:lpwstr>t6K350hyD4uK8c+p1Y1dQtWAAhytDi8LNUuoZ9SLbnx2MKqCnziMSScqzSuWBYax/RDTAdQ+8ys7T/4hLLWFnqzJwFH2/FUjc8WraIJOWfwzteGsSS0VoDa2fa/VXDA+47fkYp3or6bFzkJYgl0h4bf3em80nuO2Zdz/BcmEvpnJJ+Dp/sKmwPQFAn7olx54rHEG84YCZABFNNUJ+ygrddVlwqR9v0JtM/WmuPfdWoFmLdmgROQzogSj5CWLZhU</vt:lpwstr>
  </property>
  <property fmtid="{D5CDD505-2E9C-101B-9397-08002B2CF9AE}" pid="64" name="x1ye=64">
    <vt:lpwstr>vFkOPZVBZxH8YaOb2+XgoXGG4udZIw9p/pYbNbLB95ddopyiFo2LKr0RmZ58yJyewdfiJCzhkilzWMwHv2yPqjxID748vNJYKyGx8ZoqYLVpN/tAcsnbUyzxg0owl2ohKsZJF+qkp0mOKhi46GhVJBxIK5A+Mo2gJIFOyu2Nh6/AUBeaCL/s0d4iXunk1unukoGuuYomUNdT4y3azwmMEC4wuVb+251kO7uFcy5cRtPVBbLwzXryKiA/v8UDfir</vt:lpwstr>
  </property>
  <property fmtid="{D5CDD505-2E9C-101B-9397-08002B2CF9AE}" pid="65" name="x1ye=65">
    <vt:lpwstr>4Lx/+VrJWqdwLK+QSzi5GKx9o4nZ2Kxj8ERzqIbdkzHEDWmDkZvbu32Wd0IaFCJ5PdckPC3/DCiQuV6a/zbuptNCAlfE7X2NjFCyOheRZ42wJ2u2TF1lh2/3RN5pHNny8ZSiqYLmUzVbTlWSef9n7XWbVm+qDEX8yVIy5pcR2rPB/2ZNy/J1yUXVIoQ2w7mjy+L1mjcmjLxJfw/Yex4Kpv6kfoGXhkxb3m6TpqxhHEJ/BaARB3vOaidlFGdn1WQ</vt:lpwstr>
  </property>
  <property fmtid="{D5CDD505-2E9C-101B-9397-08002B2CF9AE}" pid="66" name="x1ye=66">
    <vt:lpwstr>SybUKK4+YjTbUiriZkDb1FkCeJaLwe2a2Y+FKIVSxoctUf302AMZeQ16+USb8VryjWcOxv10WvVUkRpYtXWv80lf9ps8GtZzxPLoU1o1YDOvSliaEhVpzmd5IaXeAYP8ubXcfz/HQwwqCAu21xMAiiEwz9V8FZY0sKBFB0QQQ0NBpMgLs7Ge6uzeqHnxJQVMGTC3UYRigI9+8KTCYbV/qqgYMgvqOShVvzbmDX968DzIIpjlxJ3kB7p08NOOr+D</vt:lpwstr>
  </property>
  <property fmtid="{D5CDD505-2E9C-101B-9397-08002B2CF9AE}" pid="67" name="x1ye=67">
    <vt:lpwstr>NChngmuWLztNLttpqARbM64YhZuy1lSzWP8ijgV8w2Dc/cpy2N7fSPEmG5Or4wvCqkf2NgrB+9uB+d/hbswW5+e790XuhhZZZQNz3duX0YlxDxoHkdEMSDYeAV5vtoNmlLju0gotF88I5sv8yN9k9pX8NZST9I74u0lVJZfeg6aO0/HM87rqonVeTN6etLYDmd83SWVn9HQfpt5nF0wjgw7qRp04QnRPIPrsYsGn2A8qYi8TW3RcQjA583Wl2oP</vt:lpwstr>
  </property>
  <property fmtid="{D5CDD505-2E9C-101B-9397-08002B2CF9AE}" pid="68" name="x1ye=68">
    <vt:lpwstr>jO/F2bPvzyv5M8MEhNxnDUduh4kIwUqF4zWn21NMdz52GFZoDpsT4T1Ux0ZkdfwIFPpZ1+vJDLKhtOKOb9+cup7PGeDCpCNV8KSBbTu9WidyYo9FfaDGgge9q7NHhawIatsS1snpvQl4hsD/PPpPGEKXJCflCexc+9Fae8qll7aIhb8YVOnE5ziRjVyArPTm4sakHQjkTMU3PFFO3VcFc5SRBx4iobAGdx9IBXrYkCY+5tgqyELKtXhyAnnC79h</vt:lpwstr>
  </property>
  <property fmtid="{D5CDD505-2E9C-101B-9397-08002B2CF9AE}" pid="69" name="x1ye=69">
    <vt:lpwstr>jMGuJAgVdCVsK2zVOQm+sznwzPDnbakY8nKuU4IUn/8koEcBczTbJsm6KzCxYjZyVllxLxqgFlp4vK0nI787dFezTCoMGwXyMY5N0xMaJ9Sd/cQfrpFZvWbGURfhoYvtgr8Eh+y+yok9ukkbf4VFqmkqhQ9TnJ0EWqoHGuRH78RxfX8tYvJzL2224EC/8FAAd7Fa3sokqGkrKKJKk+NSYnV2mKUUm3hX8JiCXpbLB8JttbTjfqwxjpt/SGZmXSu</vt:lpwstr>
  </property>
  <property fmtid="{D5CDD505-2E9C-101B-9397-08002B2CF9AE}" pid="70" name="x1ye=7">
    <vt:lpwstr>FGhC4NRTA8VF8Yu0l0SitymaegVXhnGzUvOS6FmGRdyWovBzpAgJSXZ5lzM2g+oPZ3tk39WorQ7FedTh6GcnYfrVISK+lF9lD5YDnV7Sw41owGb4SOh+p0hsQn0GrVM53xN6ruK4Zs4tRfE5jKKC1iPGI+yZJYjw7GP9i6Qdi3rkSsyi/QreTky08cVJkY7oUqEAsg1c4PKifAVaHE6ioVbjLhwt5aR1Qk/B6F4mwYo5MxTaG/SqaRUJi5gtKEp</vt:lpwstr>
  </property>
  <property fmtid="{D5CDD505-2E9C-101B-9397-08002B2CF9AE}" pid="71" name="x1ye=70">
    <vt:lpwstr>MhPU6zIX6wCALL9q56UD/ZwG51FNghOyov5UR8CLj/NpPCRXTA656IpoixikGCoTXF5hW7Ou4zvYbq0zvQYnDoyqs4elQaRFR3tTToQMAvl9UlS3z17An6bJVmQcpKOKbx54ZFR9E/bHrG6GnAiowWKlhsOodf3s6CtOvaSaRGpEr0+k3Db6gilqNvM6eRG3GR76o5DSJlcPg0Bmmfrf6MJAhzOa1IZSNC7rWpIEp9A8tiourqD1KQqlnx2MQPv</vt:lpwstr>
  </property>
  <property fmtid="{D5CDD505-2E9C-101B-9397-08002B2CF9AE}" pid="72" name="x1ye=71">
    <vt:lpwstr>I6stMp6a1w2uZZiYtTZvXgt4fYRlOPmQqx3O5dbTrp2t+GXrNY2/h34lj+5ED9NXC41gnbUJnsv1naeU9c8qrogsH6stxH3pe1+fmXIE2ph+d5YItx8i29o7w0Yid2axdq+VvjFXXuBSltKL0dq3L9DK8REsDNLanSZ9OoJKI1tMAUQEInzId3ZvuogfM6pCmA5bSvm4tDAI0s/4TkNf1W3yaHekr4PGGoc6JcLK3KJarAIKxibm5FWhTyDMkZc</vt:lpwstr>
  </property>
  <property fmtid="{D5CDD505-2E9C-101B-9397-08002B2CF9AE}" pid="73" name="x1ye=72">
    <vt:lpwstr>HZDSuZcsjrO8PO0C8pHP1YBwrizRBk6DcuvpvMYMrm4Le7Wyxgyrvm1O7uwmGHuy/BF0kEtXEEHlLdcGsC7t7zfXbbQ6INdi5LMUTgVCtWCbSLvYLn38Nvx3YbniPh5nxKCpUdhQSTI3ESDDpY/NztncDuJJUCOORxgIobpePwAd3hN63661zuecrPwrENhU3n6sebP9+od/SSFtRWXtuTm47h9U1pbf93tChb7u4v2MVV4hjp8j6tzfb6VCZLA</vt:lpwstr>
  </property>
  <property fmtid="{D5CDD505-2E9C-101B-9397-08002B2CF9AE}" pid="74" name="x1ye=73">
    <vt:lpwstr>MuY4EsNe5TyhsPsBlLmfu3Lsj5Ai4eItxsy1D+kWPYPBvUBvcHrYTuAW6u0Pl48ZBcxmXBgvQeZJFugOEVa+0FENErhgojAzDuBsqVrHTgEXTTo0hYCoVi/kAjIncDfdwvrb5DlXmN8se+C3M+YQeMx7Yg1oyQkIr9bNdopFV4kcrWVcDKeuq3erSFPnSPj4EGfBbO3KmGroX0dbrCn5s/FNWKFFURy3y3EOPt4BPWacEPAJY74igTv4wjtrR4s</vt:lpwstr>
  </property>
  <property fmtid="{D5CDD505-2E9C-101B-9397-08002B2CF9AE}" pid="75" name="x1ye=74">
    <vt:lpwstr>veH6RNA03lc6DXDZ7cY0k5Mb7sFcOc1iBilWeTwoinuVB0s5qDBZfZ+U3xXUCWGOVmHeOJf3z9iYhDpvGLSK0iFgYZp/H7CF3zKTMFCieR4Yxq9WhwPooAwN52wPeWiD9w8jQV5AmqtdHbnd7lBI0lo16ghoKsuAgHgP6oGOE1IEKhzRy9ltUVBLvpmTDvqA3BUXXbKm5cKU7gma24YjAq76fbEFxB8xPEW+zWS+CGeMnu7qHpnLTyYjXf7MUF4</vt:lpwstr>
  </property>
  <property fmtid="{D5CDD505-2E9C-101B-9397-08002B2CF9AE}" pid="76" name="x1ye=75">
    <vt:lpwstr>M5NIlrQb2lac3VF6Zisavze3AfLjccg3zgUBvs+TW2ddu/YL5qltr4uYoKu1AgEoWSdNPPqizWyTRCsZ+3l0JgbJPNaCOaSmiUXZedzrxW70VOHbW3JYCPWU18FbQ3/vkmleZ0iPojXdVIR+ZROyMF/+72L1DNkBvZwJ+Yzu0WW/cf/ktCI6NYUd6MNX7eKfTeXZxg93R+yz8WP5z7Rz/77crxm5zCuYFNylBvnO3ei+DjdDWk5QSxmv8tfrgDN</vt:lpwstr>
  </property>
  <property fmtid="{D5CDD505-2E9C-101B-9397-08002B2CF9AE}" pid="77" name="x1ye=76">
    <vt:lpwstr>UmDa7gxT2mLx1zA8oW+RKgEFJFnRsYfR8Lykr36dTKDkAA07huv7lAcDs5D9cZhvKvfTSAIE74TdZoXk1eM2l/MOab7OwRB6chPHC9Bc/tHaJ7T4lFfnx14+oG/Y/lXaXcXMc/MjkKESzwqu6YWmRTGOKRxubnsPJV29s/R0TU7VN1jQaLr96PQLl2Q61kycykmSSnKNG26VQ+v0ph1/yzoy9MqLYYxrJLxCuc8yzZ84jtkS5d5YNrTurrZjqqh</vt:lpwstr>
  </property>
  <property fmtid="{D5CDD505-2E9C-101B-9397-08002B2CF9AE}" pid="78" name="x1ye=77">
    <vt:lpwstr>4zYcx608G9B22ZOnGHPfCDKhga5b6y+8Na9Xe8WGL5k7WnHn4be1TjXHWqZsmv1pP/9OWH0kc9ERBJtZ2utPkIbOs1PG3rfVcRwsxBEj3uRpjAeAmPaOqrIIj2Ekns/ygZn74Rl+TSm+p0bUjQBCVrnFK6fa1vVtQRTETqJiD+3GcpxNzH1VV6EkaDicyOyBPXQnC0NWuS4yI2vAjKYQZFGy8F02gl4X7GQzvngl+hcihrSxgjIX3ycf39ydSzw</vt:lpwstr>
  </property>
  <property fmtid="{D5CDD505-2E9C-101B-9397-08002B2CF9AE}" pid="79" name="x1ye=78">
    <vt:lpwstr>ILP1g7Bp6dGApyfrvOecLgBVmit5V7IPzftyaYpgU3garvnF2nNh1l8QJAJcRt44IOJEEJu//i8HusZPo7xWlUK0A0UB3sO8sgbtNof3ja+Pf+uJulgFPLLq1PMDQLxzEo7kZT/6a/i4Qwkf/NUura7Hkp0bjKtXf9D1rfJm0VINHJ2ueqZj2MaxeiZ8U3LMsgP7selQlaEl+61bPSVdfc+4khezQcPQUC2ez8cLq781gfBQQ0KLo+UEoEXSd2+</vt:lpwstr>
  </property>
  <property fmtid="{D5CDD505-2E9C-101B-9397-08002B2CF9AE}" pid="80" name="x1ye=79">
    <vt:lpwstr>trbdlh/lS+xsBdPZDsO+ciQatGTMRIC8y3Md6d7FO0vrElmCLn0OyCgOnSW99kN8lXmdgtgcGjf6XO9LusIuOipiRMcN9ejFsL2inY8hr1+T4v+MIIzYU8Vy3oyUcxypwwLRgzDBsNPC49ttw+jTB7HpVHDRHYYlUZAVYADgssEz7ptixLC6Ixm6bQoPPyXo2sSUTMr4eNkjObndUegX+IaXHrSmiofFNn25OSA0w3r/AAFpmUuZ9HWkXYw+DXV</vt:lpwstr>
  </property>
  <property fmtid="{D5CDD505-2E9C-101B-9397-08002B2CF9AE}" pid="81" name="x1ye=8">
    <vt:lpwstr>sxyuhIlXv9Htg4urhcieCYyzV734tgDremATyHPiQxWMO+Ad1oL+Sua48cnDaGNfHK6KiKAjtNBsibDIS1SvQ0Fi48IMbyv88PzRks00evyvOZyDdkJE46NfYY5x4WYMEKUswPvKr/CI40ZaPyMUV5CvgdW9K4OiQWCJHW/qDfXJOumv23HvBuMhwkC1lsUi2O/ULfHxPLRQ0csJN5LhwMEq2Jl6L5xM0UTTIBYYhGa+Pz6lU/qZCOUN4EyWCXE</vt:lpwstr>
  </property>
  <property fmtid="{D5CDD505-2E9C-101B-9397-08002B2CF9AE}" pid="82" name="x1ye=80">
    <vt:lpwstr>Eci/EIXthGFvG+vZR5edmJ918S6H417mVvMUI6tTURorQ3BV8NlMGArdQPtRQ/tyWlzb0EX3WqLVrPUHkIz15jvkU/xPLZA90cC1N4LZE06plur54nTQDYW+5+U1MBNDaPSj/fktFLvbUPaDwpQ9vmwrFWcVJA1bN3iNxFkJiz41582d3I9iI/jDJcRAlv44Urca6/i1rViEKS+367kiFCyjpvNgw+QHNChANaGtkEAf7t/+Sr94xFl6z0QrSxm</vt:lpwstr>
  </property>
  <property fmtid="{D5CDD505-2E9C-101B-9397-08002B2CF9AE}" pid="83" name="x1ye=81">
    <vt:lpwstr>ajslHRDCMeX196rHzF/LeUbr0tw2DI5qcIMa7lyWHS02dqd9VtyHCCbXCrK7pa/JZ8NtyfFa1EBABesvgbFCTl2XSZvbSATFOYJMuvtNUbSt6xWg7SW8Qt2XUePmifWScZS3Xd48+WVz1QD7xf38lmJzCkSTitwXlAk/p5btXlxaKdOFn2fn6eKnalkPH5MoiCYmQ4s1+lXx9vB6LFQ2lpeWO8am0i/Hgin7GNJg6Ul6kQb/WYwAmGkkoWDAupm</vt:lpwstr>
  </property>
  <property fmtid="{D5CDD505-2E9C-101B-9397-08002B2CF9AE}" pid="84" name="x1ye=82">
    <vt:lpwstr>YPwI1lgLShVPCY6BZpAY6Ux66+2fWhkh3tcQjjRswAmCHpWJFX6f43cNr4ik2U9+eodyWsGzt9mJLK24b0GYJKC4sds7j5FuOpwBS/IrtkUknTYonWUH7xgTMDNQSiLGRrFp0pDbYdtSTepe16BE54IiUH+khd7Q5Y7KZMHP6Irz07Sw5+YmQLOSYRNUXtkKd/Q8Ewm6T5DjE9e2uOVcJSqnHGuHt0IPh1K5GfPtCeO6JHQOr16jmcklqwcpz4Q</vt:lpwstr>
  </property>
  <property fmtid="{D5CDD505-2E9C-101B-9397-08002B2CF9AE}" pid="85" name="x1ye=83">
    <vt:lpwstr>Q4mY7kKu+DYo9p1s+r5JR8qz7/D9M1pXGX28w8zGLWrixKHUJc05JRviLSgKcWeSMqq8y+Bofz8bR+0gQKFBnkSNpS1KAR2CaYTUEzPi7jH0d1LuyWSF8LBpiRs6DQi5CNyx6sV+CbyyOOvk6h0yUK0+qg34Js3ZCU/YJeF0UDaTsZMI2VECxhO/oN1A075fSOP9+K9GdGCQSAbww1evPuRAB8fdlch0HioIvhOkvJ7LMfymTDvKDj7leqYX7MR</vt:lpwstr>
  </property>
  <property fmtid="{D5CDD505-2E9C-101B-9397-08002B2CF9AE}" pid="86" name="x1ye=84">
    <vt:lpwstr>Mh5Zh9g3gXtS4Kq0grGFxKKxwdzWFT88mJfc9UFbuAXzW3nuQFDghrqCKpB19nEYffbTWWtaJnrtNIwOf6fAvJV1fb6TkYuKQ9EMx7irKqlEj0akmF2N+zkv4FjUyvhhJGJHdbAgj3iX2mgDCWKgS3h9M6D5oE6VhVKMC7z16FsbC7XkdkrEEd9lQ3Nt+nFH1VLkAJ0WZLJfbE07awXS8OISd6GYmwkiHYYJOOHPcFctzzWYIHvTaWrX+S6RUOK</vt:lpwstr>
  </property>
  <property fmtid="{D5CDD505-2E9C-101B-9397-08002B2CF9AE}" pid="87" name="x1ye=85">
    <vt:lpwstr>8DUr7MtOEMbH+/Qc2gUbGzFMAAA==</vt:lpwstr>
  </property>
  <property fmtid="{D5CDD505-2E9C-101B-9397-08002B2CF9AE}" pid="88" name="x1ye=9">
    <vt:lpwstr>cKjy30F0Un9P7gzKJjsKdhsrhKcnjZXKLTNhlb5lodTbEho5x6DiQZvzolTMk5GcKdjVpOcU50T6/wH45A5WcOV5AHT/wLIgAktzQ4v3J+6kkxpwBnSopKxGUl+/ybvIjHdAxxZpX1FhkZCTsLkEvbyzrYtdW54WlyQAiN3Alx2IevR2ML1lyCxMfujULNmPeJ1NQzT0EhUB97SJEMd/r3ptVxSxA4/nOI6EncEb9S5P3/vZk+cVab7OyYNjCy/</vt:lpwstr>
  </property>
</Properties>
</file>